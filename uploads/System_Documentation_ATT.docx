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BF76" w14:textId="77777777" w:rsidR="00BF4B5E" w:rsidRDefault="00BF4B5E" w:rsidP="00BF4B5E">
      <w:pPr>
        <w:rPr>
          <w:b/>
          <w:bCs/>
          <w:lang w:val="en-IN"/>
        </w:rPr>
      </w:pPr>
    </w:p>
    <w:p w14:paraId="5C5DD43C" w14:textId="6A6F08BD" w:rsidR="00BF4B5E" w:rsidRPr="00BF4B5E" w:rsidRDefault="00BF4B5E" w:rsidP="00BF4B5E">
      <w:pPr>
        <w:jc w:val="center"/>
        <w:rPr>
          <w:b/>
          <w:bCs/>
          <w:sz w:val="32"/>
          <w:szCs w:val="32"/>
          <w:lang w:val="en-IN"/>
        </w:rPr>
      </w:pPr>
      <w:r w:rsidRPr="00BF4B5E">
        <w:rPr>
          <w:b/>
          <w:bCs/>
          <w:sz w:val="32"/>
          <w:szCs w:val="32"/>
          <w:lang w:val="en-IN"/>
        </w:rPr>
        <w:t>System Documentation</w:t>
      </w:r>
    </w:p>
    <w:p w14:paraId="3AEDF4A9" w14:textId="3644156C" w:rsidR="00BF4B5E" w:rsidRDefault="00BF4B5E" w:rsidP="00BF4B5E">
      <w:pPr>
        <w:jc w:val="center"/>
        <w:rPr>
          <w:b/>
          <w:bCs/>
          <w:sz w:val="32"/>
          <w:szCs w:val="32"/>
          <w:lang w:val="en-IN"/>
        </w:rPr>
      </w:pPr>
      <w:r w:rsidRPr="00BF4B5E">
        <w:rPr>
          <w:b/>
          <w:bCs/>
          <w:sz w:val="32"/>
          <w:szCs w:val="32"/>
          <w:lang w:val="en-IN"/>
        </w:rPr>
        <w:t xml:space="preserve">AI based </w:t>
      </w:r>
      <w:r w:rsidRPr="00BF4B5E">
        <w:rPr>
          <w:b/>
          <w:bCs/>
          <w:sz w:val="32"/>
          <w:szCs w:val="32"/>
          <w:lang w:val="en-IN"/>
        </w:rPr>
        <w:t xml:space="preserve">Automated Testing </w:t>
      </w:r>
      <w:r w:rsidRPr="00BF4B5E">
        <w:rPr>
          <w:b/>
          <w:bCs/>
          <w:sz w:val="32"/>
          <w:szCs w:val="32"/>
          <w:lang w:val="en-IN"/>
        </w:rPr>
        <w:t>Tool</w:t>
      </w:r>
    </w:p>
    <w:p w14:paraId="3C897B69" w14:textId="77777777" w:rsidR="00BF4B5E" w:rsidRDefault="00BF4B5E" w:rsidP="00BF4B5E">
      <w:pPr>
        <w:jc w:val="center"/>
        <w:rPr>
          <w:b/>
          <w:bCs/>
          <w:sz w:val="32"/>
          <w:szCs w:val="32"/>
          <w:lang w:val="en-IN"/>
        </w:rPr>
      </w:pPr>
    </w:p>
    <w:p w14:paraId="55CFC6BE" w14:textId="77777777" w:rsidR="00BF4B5E" w:rsidRPr="00BF4B5E" w:rsidRDefault="00BF4B5E" w:rsidP="00BF4B5E">
      <w:pPr>
        <w:rPr>
          <w:b/>
          <w:bCs/>
          <w:lang w:val="en-IN"/>
        </w:rPr>
      </w:pPr>
      <w:r w:rsidRPr="00BF4B5E">
        <w:rPr>
          <w:b/>
          <w:bCs/>
          <w:lang w:val="en-IN"/>
        </w:rPr>
        <w:t>1. Project Overview</w:t>
      </w:r>
    </w:p>
    <w:p w14:paraId="1F084E94" w14:textId="77777777" w:rsidR="00BF4B5E" w:rsidRDefault="00BF4B5E" w:rsidP="00BF4B5E">
      <w:pPr>
        <w:rPr>
          <w:lang w:val="en-IN"/>
        </w:rPr>
      </w:pPr>
      <w:r w:rsidRPr="00BF4B5E">
        <w:rPr>
          <w:lang w:val="en-IN"/>
        </w:rPr>
        <w:t>The goal of this project is to develop a Python-based webpage for an automated testing tool. The webpage will allow users to upload code documents for testing. It will provide various testing options, communicate with the ChatGPT API for test code generation, execute the generated tests, and display a comprehensive report and metrics.</w:t>
      </w:r>
    </w:p>
    <w:p w14:paraId="78AF2A78" w14:textId="77777777" w:rsidR="00BF4B5E" w:rsidRPr="00BF4B5E" w:rsidRDefault="00BF4B5E" w:rsidP="00BF4B5E">
      <w:pPr>
        <w:rPr>
          <w:lang w:val="en-IN"/>
        </w:rPr>
      </w:pPr>
    </w:p>
    <w:p w14:paraId="1CBB384B" w14:textId="77777777" w:rsidR="00BF4B5E" w:rsidRPr="00BF4B5E" w:rsidRDefault="00BF4B5E" w:rsidP="00BF4B5E">
      <w:pPr>
        <w:rPr>
          <w:b/>
          <w:bCs/>
          <w:lang w:val="en-IN"/>
        </w:rPr>
      </w:pPr>
      <w:r w:rsidRPr="00BF4B5E">
        <w:rPr>
          <w:b/>
          <w:bCs/>
          <w:lang w:val="en-IN"/>
        </w:rPr>
        <w:t>2. High-Level Architecture</w:t>
      </w:r>
    </w:p>
    <w:p w14:paraId="556B5562" w14:textId="77777777" w:rsidR="00BF4B5E" w:rsidRPr="00BF4B5E" w:rsidRDefault="00BF4B5E" w:rsidP="00BF4B5E">
      <w:pPr>
        <w:rPr>
          <w:b/>
          <w:bCs/>
          <w:lang w:val="en-IN"/>
        </w:rPr>
      </w:pPr>
      <w:r w:rsidRPr="00BF4B5E">
        <w:rPr>
          <w:b/>
          <w:bCs/>
          <w:lang w:val="en-IN"/>
        </w:rPr>
        <w:t>2.1 Components</w:t>
      </w:r>
    </w:p>
    <w:p w14:paraId="11B77D07" w14:textId="77777777" w:rsidR="00BF4B5E" w:rsidRPr="00BF4B5E" w:rsidRDefault="00BF4B5E" w:rsidP="00BF4B5E">
      <w:pPr>
        <w:numPr>
          <w:ilvl w:val="0"/>
          <w:numId w:val="30"/>
        </w:numPr>
        <w:rPr>
          <w:lang w:val="en-IN"/>
        </w:rPr>
      </w:pPr>
      <w:r w:rsidRPr="00BF4B5E">
        <w:rPr>
          <w:b/>
          <w:bCs/>
          <w:lang w:val="en-IN"/>
        </w:rPr>
        <w:t>Frontend</w:t>
      </w:r>
      <w:r w:rsidRPr="00BF4B5E">
        <w:rPr>
          <w:lang w:val="en-IN"/>
        </w:rPr>
        <w:t>:</w:t>
      </w:r>
    </w:p>
    <w:p w14:paraId="474422A6" w14:textId="77777777" w:rsidR="00BF4B5E" w:rsidRPr="00BF4B5E" w:rsidRDefault="00BF4B5E" w:rsidP="00BF4B5E">
      <w:pPr>
        <w:numPr>
          <w:ilvl w:val="1"/>
          <w:numId w:val="30"/>
        </w:numPr>
        <w:rPr>
          <w:lang w:val="en-IN"/>
        </w:rPr>
      </w:pPr>
      <w:r w:rsidRPr="00BF4B5E">
        <w:rPr>
          <w:lang w:val="en-IN"/>
        </w:rPr>
        <w:t>User Interface for uploading code and selecting testing options.</w:t>
      </w:r>
    </w:p>
    <w:p w14:paraId="1BF2217C" w14:textId="77777777" w:rsidR="00BF4B5E" w:rsidRPr="00BF4B5E" w:rsidRDefault="00BF4B5E" w:rsidP="00BF4B5E">
      <w:pPr>
        <w:numPr>
          <w:ilvl w:val="1"/>
          <w:numId w:val="30"/>
        </w:numPr>
        <w:rPr>
          <w:lang w:val="en-IN"/>
        </w:rPr>
      </w:pPr>
      <w:r w:rsidRPr="00BF4B5E">
        <w:rPr>
          <w:lang w:val="en-IN"/>
        </w:rPr>
        <w:t>Displays the test results and metrics.</w:t>
      </w:r>
    </w:p>
    <w:p w14:paraId="32FB4A18" w14:textId="77777777" w:rsidR="00BF4B5E" w:rsidRPr="00BF4B5E" w:rsidRDefault="00BF4B5E" w:rsidP="00BF4B5E">
      <w:pPr>
        <w:numPr>
          <w:ilvl w:val="0"/>
          <w:numId w:val="30"/>
        </w:numPr>
        <w:rPr>
          <w:lang w:val="en-IN"/>
        </w:rPr>
      </w:pPr>
      <w:r w:rsidRPr="00BF4B5E">
        <w:rPr>
          <w:b/>
          <w:bCs/>
          <w:lang w:val="en-IN"/>
        </w:rPr>
        <w:t>Backend</w:t>
      </w:r>
      <w:r w:rsidRPr="00BF4B5E">
        <w:rPr>
          <w:lang w:val="en-IN"/>
        </w:rPr>
        <w:t>:</w:t>
      </w:r>
    </w:p>
    <w:p w14:paraId="6D564F76" w14:textId="77777777" w:rsidR="00BF4B5E" w:rsidRPr="00BF4B5E" w:rsidRDefault="00BF4B5E" w:rsidP="00BF4B5E">
      <w:pPr>
        <w:numPr>
          <w:ilvl w:val="1"/>
          <w:numId w:val="30"/>
        </w:numPr>
        <w:rPr>
          <w:lang w:val="en-IN"/>
        </w:rPr>
      </w:pPr>
      <w:r w:rsidRPr="00BF4B5E">
        <w:rPr>
          <w:lang w:val="en-IN"/>
        </w:rPr>
        <w:t>Handles file uploads and testing button actions.</w:t>
      </w:r>
    </w:p>
    <w:p w14:paraId="23334C6B" w14:textId="77777777" w:rsidR="00BF4B5E" w:rsidRPr="00BF4B5E" w:rsidRDefault="00BF4B5E" w:rsidP="00BF4B5E">
      <w:pPr>
        <w:numPr>
          <w:ilvl w:val="1"/>
          <w:numId w:val="30"/>
        </w:numPr>
        <w:rPr>
          <w:lang w:val="en-IN"/>
        </w:rPr>
      </w:pPr>
      <w:r w:rsidRPr="00BF4B5E">
        <w:rPr>
          <w:lang w:val="en-IN"/>
        </w:rPr>
        <w:t>Communicates with ChatGPT API for test generation and report creation.</w:t>
      </w:r>
    </w:p>
    <w:p w14:paraId="020763BD" w14:textId="77777777" w:rsidR="00BF4B5E" w:rsidRPr="00BF4B5E" w:rsidRDefault="00BF4B5E" w:rsidP="00BF4B5E">
      <w:pPr>
        <w:numPr>
          <w:ilvl w:val="1"/>
          <w:numId w:val="30"/>
        </w:numPr>
        <w:rPr>
          <w:lang w:val="en-IN"/>
        </w:rPr>
      </w:pPr>
      <w:r w:rsidRPr="00BF4B5E">
        <w:rPr>
          <w:lang w:val="en-IN"/>
        </w:rPr>
        <w:t>Executes the generated test code and captures results.</w:t>
      </w:r>
    </w:p>
    <w:p w14:paraId="708A0C58" w14:textId="77777777" w:rsidR="00BF4B5E" w:rsidRPr="00BF4B5E" w:rsidRDefault="00BF4B5E" w:rsidP="00BF4B5E">
      <w:pPr>
        <w:numPr>
          <w:ilvl w:val="0"/>
          <w:numId w:val="30"/>
        </w:numPr>
        <w:rPr>
          <w:lang w:val="en-IN"/>
        </w:rPr>
      </w:pPr>
      <w:r w:rsidRPr="00BF4B5E">
        <w:rPr>
          <w:b/>
          <w:bCs/>
          <w:lang w:val="en-IN"/>
        </w:rPr>
        <w:t>Integration with ChatGPT API</w:t>
      </w:r>
      <w:r w:rsidRPr="00BF4B5E">
        <w:rPr>
          <w:lang w:val="en-IN"/>
        </w:rPr>
        <w:t>:</w:t>
      </w:r>
    </w:p>
    <w:p w14:paraId="7B087F22" w14:textId="77777777" w:rsidR="00BF4B5E" w:rsidRPr="00BF4B5E" w:rsidRDefault="00BF4B5E" w:rsidP="00BF4B5E">
      <w:pPr>
        <w:numPr>
          <w:ilvl w:val="1"/>
          <w:numId w:val="30"/>
        </w:numPr>
        <w:rPr>
          <w:lang w:val="en-IN"/>
        </w:rPr>
      </w:pPr>
      <w:r w:rsidRPr="00BF4B5E">
        <w:rPr>
          <w:lang w:val="en-IN"/>
        </w:rPr>
        <w:t>Uses prompt engineering to request test code generation.</w:t>
      </w:r>
    </w:p>
    <w:p w14:paraId="1002332A" w14:textId="77777777" w:rsidR="00BF4B5E" w:rsidRPr="00BF4B5E" w:rsidRDefault="00BF4B5E" w:rsidP="00BF4B5E">
      <w:pPr>
        <w:numPr>
          <w:ilvl w:val="1"/>
          <w:numId w:val="30"/>
        </w:numPr>
        <w:rPr>
          <w:lang w:val="en-IN"/>
        </w:rPr>
      </w:pPr>
      <w:r w:rsidRPr="00BF4B5E">
        <w:rPr>
          <w:lang w:val="en-IN"/>
        </w:rPr>
        <w:t>Processes test results and input code to generate reports and metrics.</w:t>
      </w:r>
    </w:p>
    <w:p w14:paraId="3F7196D1" w14:textId="77777777" w:rsidR="00BF4B5E" w:rsidRPr="00BF4B5E" w:rsidRDefault="00BF4B5E" w:rsidP="00BF4B5E">
      <w:pPr>
        <w:numPr>
          <w:ilvl w:val="0"/>
          <w:numId w:val="30"/>
        </w:numPr>
        <w:rPr>
          <w:lang w:val="en-IN"/>
        </w:rPr>
      </w:pPr>
      <w:r w:rsidRPr="00BF4B5E">
        <w:rPr>
          <w:b/>
          <w:bCs/>
          <w:lang w:val="en-IN"/>
        </w:rPr>
        <w:t>Execution Engine</w:t>
      </w:r>
      <w:r w:rsidRPr="00BF4B5E">
        <w:rPr>
          <w:lang w:val="en-IN"/>
        </w:rPr>
        <w:t>:</w:t>
      </w:r>
    </w:p>
    <w:p w14:paraId="03B3B17D" w14:textId="77777777" w:rsidR="00BF4B5E" w:rsidRPr="00BF4B5E" w:rsidRDefault="00BF4B5E" w:rsidP="00BF4B5E">
      <w:pPr>
        <w:numPr>
          <w:ilvl w:val="1"/>
          <w:numId w:val="30"/>
        </w:numPr>
        <w:rPr>
          <w:lang w:val="en-IN"/>
        </w:rPr>
      </w:pPr>
      <w:r w:rsidRPr="00BF4B5E">
        <w:rPr>
          <w:lang w:val="en-IN"/>
        </w:rPr>
        <w:t>Executes the dynamically generated Python test scripts.</w:t>
      </w:r>
    </w:p>
    <w:p w14:paraId="1FACA88F" w14:textId="77777777" w:rsidR="00BF4B5E" w:rsidRPr="00BF4B5E" w:rsidRDefault="00BF4B5E" w:rsidP="00BF4B5E">
      <w:pPr>
        <w:numPr>
          <w:ilvl w:val="1"/>
          <w:numId w:val="30"/>
        </w:numPr>
        <w:rPr>
          <w:lang w:val="en-IN"/>
        </w:rPr>
      </w:pPr>
      <w:r w:rsidRPr="00BF4B5E">
        <w:rPr>
          <w:lang w:val="en-IN"/>
        </w:rPr>
        <w:t>Captures outputs, errors, and execution metrics.</w:t>
      </w:r>
    </w:p>
    <w:p w14:paraId="3DCB2681" w14:textId="77777777" w:rsidR="00BF4B5E" w:rsidRPr="00BF4B5E" w:rsidRDefault="00BF4B5E" w:rsidP="00BF4B5E">
      <w:pPr>
        <w:rPr>
          <w:b/>
          <w:bCs/>
          <w:lang w:val="en-IN"/>
        </w:rPr>
      </w:pPr>
      <w:r w:rsidRPr="00BF4B5E">
        <w:rPr>
          <w:b/>
          <w:bCs/>
          <w:lang w:val="en-IN"/>
        </w:rPr>
        <w:t>2.2 Data Flow</w:t>
      </w:r>
    </w:p>
    <w:p w14:paraId="3590F150" w14:textId="77777777" w:rsidR="00BF4B5E" w:rsidRPr="00BF4B5E" w:rsidRDefault="00BF4B5E" w:rsidP="00BF4B5E">
      <w:pPr>
        <w:numPr>
          <w:ilvl w:val="0"/>
          <w:numId w:val="31"/>
        </w:numPr>
        <w:rPr>
          <w:lang w:val="en-IN"/>
        </w:rPr>
      </w:pPr>
      <w:r w:rsidRPr="00BF4B5E">
        <w:rPr>
          <w:lang w:val="en-IN"/>
        </w:rPr>
        <w:t>User uploads code and selects a testing option.</w:t>
      </w:r>
    </w:p>
    <w:p w14:paraId="14866AB9" w14:textId="77777777" w:rsidR="00BF4B5E" w:rsidRPr="00BF4B5E" w:rsidRDefault="00BF4B5E" w:rsidP="00BF4B5E">
      <w:pPr>
        <w:numPr>
          <w:ilvl w:val="0"/>
          <w:numId w:val="31"/>
        </w:numPr>
        <w:rPr>
          <w:lang w:val="en-IN"/>
        </w:rPr>
      </w:pPr>
      <w:r w:rsidRPr="00BF4B5E">
        <w:rPr>
          <w:lang w:val="en-IN"/>
        </w:rPr>
        <w:t>Backend sends a prompt to ChatGPT API to generate test code.</w:t>
      </w:r>
    </w:p>
    <w:p w14:paraId="03B8FAD3" w14:textId="77777777" w:rsidR="00BF4B5E" w:rsidRPr="00BF4B5E" w:rsidRDefault="00BF4B5E" w:rsidP="00BF4B5E">
      <w:pPr>
        <w:numPr>
          <w:ilvl w:val="0"/>
          <w:numId w:val="31"/>
        </w:numPr>
        <w:rPr>
          <w:lang w:val="en-IN"/>
        </w:rPr>
      </w:pPr>
      <w:r w:rsidRPr="00BF4B5E">
        <w:rPr>
          <w:lang w:val="en-IN"/>
        </w:rPr>
        <w:t>Generated test code is executed.</w:t>
      </w:r>
    </w:p>
    <w:p w14:paraId="6A7B2C4B" w14:textId="77777777" w:rsidR="00BF4B5E" w:rsidRPr="00BF4B5E" w:rsidRDefault="00BF4B5E" w:rsidP="00BF4B5E">
      <w:pPr>
        <w:numPr>
          <w:ilvl w:val="0"/>
          <w:numId w:val="31"/>
        </w:numPr>
        <w:rPr>
          <w:lang w:val="en-IN"/>
        </w:rPr>
      </w:pPr>
      <w:r w:rsidRPr="00BF4B5E">
        <w:rPr>
          <w:lang w:val="en-IN"/>
        </w:rPr>
        <w:t>Execution results are sent back to ChatGPT API for report generation.</w:t>
      </w:r>
    </w:p>
    <w:p w14:paraId="125F2991" w14:textId="77777777" w:rsidR="00BF4B5E" w:rsidRDefault="00BF4B5E" w:rsidP="00BF4B5E">
      <w:pPr>
        <w:numPr>
          <w:ilvl w:val="0"/>
          <w:numId w:val="31"/>
        </w:numPr>
        <w:rPr>
          <w:lang w:val="en-IN"/>
        </w:rPr>
      </w:pPr>
      <w:r w:rsidRPr="00BF4B5E">
        <w:rPr>
          <w:lang w:val="en-IN"/>
        </w:rPr>
        <w:t>Generated report and metrics are displayed on the webpage.</w:t>
      </w:r>
    </w:p>
    <w:p w14:paraId="789D2867" w14:textId="77777777" w:rsidR="00BF4B5E" w:rsidRPr="00BF4B5E" w:rsidRDefault="00BF4B5E" w:rsidP="00BF4B5E">
      <w:pPr>
        <w:ind w:left="720"/>
        <w:rPr>
          <w:lang w:val="en-IN"/>
        </w:rPr>
      </w:pPr>
    </w:p>
    <w:p w14:paraId="67CA5DDD" w14:textId="77777777" w:rsidR="00BF4B5E" w:rsidRPr="00BF4B5E" w:rsidRDefault="00BF4B5E" w:rsidP="00BF4B5E">
      <w:pPr>
        <w:rPr>
          <w:b/>
          <w:bCs/>
          <w:lang w:val="en-IN"/>
        </w:rPr>
      </w:pPr>
      <w:r w:rsidRPr="00BF4B5E">
        <w:rPr>
          <w:b/>
          <w:bCs/>
          <w:lang w:val="en-IN"/>
        </w:rPr>
        <w:t>3. Functional Requirements</w:t>
      </w:r>
    </w:p>
    <w:p w14:paraId="597FDE58" w14:textId="77777777" w:rsidR="00BF4B5E" w:rsidRPr="00BF4B5E" w:rsidRDefault="00BF4B5E" w:rsidP="00BF4B5E">
      <w:pPr>
        <w:rPr>
          <w:b/>
          <w:bCs/>
          <w:lang w:val="en-IN"/>
        </w:rPr>
      </w:pPr>
      <w:r w:rsidRPr="00BF4B5E">
        <w:rPr>
          <w:b/>
          <w:bCs/>
          <w:lang w:val="en-IN"/>
        </w:rPr>
        <w:t>3.1 User Interaction</w:t>
      </w:r>
    </w:p>
    <w:p w14:paraId="1981C7DD" w14:textId="77777777" w:rsidR="00BF4B5E" w:rsidRPr="00BF4B5E" w:rsidRDefault="00BF4B5E" w:rsidP="00BF4B5E">
      <w:pPr>
        <w:numPr>
          <w:ilvl w:val="0"/>
          <w:numId w:val="32"/>
        </w:numPr>
        <w:rPr>
          <w:lang w:val="en-IN"/>
        </w:rPr>
      </w:pPr>
      <w:r w:rsidRPr="00BF4B5E">
        <w:rPr>
          <w:b/>
          <w:bCs/>
          <w:lang w:val="en-IN"/>
        </w:rPr>
        <w:t>Upload Field</w:t>
      </w:r>
      <w:r w:rsidRPr="00BF4B5E">
        <w:rPr>
          <w:lang w:val="en-IN"/>
        </w:rPr>
        <w:t>:</w:t>
      </w:r>
    </w:p>
    <w:p w14:paraId="22DD205C" w14:textId="77777777" w:rsidR="00BF4B5E" w:rsidRPr="00BF4B5E" w:rsidRDefault="00BF4B5E" w:rsidP="00BF4B5E">
      <w:pPr>
        <w:numPr>
          <w:ilvl w:val="1"/>
          <w:numId w:val="32"/>
        </w:numPr>
        <w:rPr>
          <w:lang w:val="en-IN"/>
        </w:rPr>
      </w:pPr>
      <w:r w:rsidRPr="00BF4B5E">
        <w:rPr>
          <w:lang w:val="en-IN"/>
        </w:rPr>
        <w:t>Accepts Python files (.</w:t>
      </w:r>
      <w:proofErr w:type="spellStart"/>
      <w:r w:rsidRPr="00BF4B5E">
        <w:rPr>
          <w:lang w:val="en-IN"/>
        </w:rPr>
        <w:t>py</w:t>
      </w:r>
      <w:proofErr w:type="spellEnd"/>
      <w:r w:rsidRPr="00BF4B5E">
        <w:rPr>
          <w:lang w:val="en-IN"/>
        </w:rPr>
        <w:t>) or compressed archives (.zip).</w:t>
      </w:r>
    </w:p>
    <w:p w14:paraId="182F304F" w14:textId="77777777" w:rsidR="00BF4B5E" w:rsidRPr="00BF4B5E" w:rsidRDefault="00BF4B5E" w:rsidP="00BF4B5E">
      <w:pPr>
        <w:numPr>
          <w:ilvl w:val="0"/>
          <w:numId w:val="32"/>
        </w:numPr>
        <w:rPr>
          <w:lang w:val="en-IN"/>
        </w:rPr>
      </w:pPr>
      <w:r w:rsidRPr="00BF4B5E">
        <w:rPr>
          <w:b/>
          <w:bCs/>
          <w:lang w:val="en-IN"/>
        </w:rPr>
        <w:t>Testing Buttons</w:t>
      </w:r>
      <w:r w:rsidRPr="00BF4B5E">
        <w:rPr>
          <w:lang w:val="en-IN"/>
        </w:rPr>
        <w:t>:</w:t>
      </w:r>
    </w:p>
    <w:p w14:paraId="655CF3BB" w14:textId="77777777" w:rsidR="00BF4B5E" w:rsidRPr="00BF4B5E" w:rsidRDefault="00BF4B5E" w:rsidP="00BF4B5E">
      <w:pPr>
        <w:numPr>
          <w:ilvl w:val="1"/>
          <w:numId w:val="32"/>
        </w:numPr>
        <w:rPr>
          <w:lang w:val="en-IN"/>
        </w:rPr>
      </w:pPr>
      <w:r w:rsidRPr="00BF4B5E">
        <w:rPr>
          <w:lang w:val="en-IN"/>
        </w:rPr>
        <w:t>Individual testing options (e.g., Syntax Check, Unit Test, Performance Test).</w:t>
      </w:r>
    </w:p>
    <w:p w14:paraId="39FF2D24" w14:textId="77777777" w:rsidR="00BF4B5E" w:rsidRPr="00BF4B5E" w:rsidRDefault="00BF4B5E" w:rsidP="00BF4B5E">
      <w:pPr>
        <w:numPr>
          <w:ilvl w:val="1"/>
          <w:numId w:val="32"/>
        </w:numPr>
        <w:rPr>
          <w:lang w:val="en-IN"/>
        </w:rPr>
      </w:pPr>
      <w:r w:rsidRPr="00BF4B5E">
        <w:rPr>
          <w:lang w:val="en-IN"/>
        </w:rPr>
        <w:t>"All" button to run all available tests.</w:t>
      </w:r>
    </w:p>
    <w:p w14:paraId="0D73A09D" w14:textId="77777777" w:rsidR="00BF4B5E" w:rsidRPr="00BF4B5E" w:rsidRDefault="00BF4B5E" w:rsidP="00BF4B5E">
      <w:pPr>
        <w:numPr>
          <w:ilvl w:val="0"/>
          <w:numId w:val="32"/>
        </w:numPr>
        <w:rPr>
          <w:lang w:val="en-IN"/>
        </w:rPr>
      </w:pPr>
      <w:r w:rsidRPr="00BF4B5E">
        <w:rPr>
          <w:b/>
          <w:bCs/>
          <w:lang w:val="en-IN"/>
        </w:rPr>
        <w:t>Results Display</w:t>
      </w:r>
      <w:r w:rsidRPr="00BF4B5E">
        <w:rPr>
          <w:lang w:val="en-IN"/>
        </w:rPr>
        <w:t>:</w:t>
      </w:r>
    </w:p>
    <w:p w14:paraId="27E5550B" w14:textId="77777777" w:rsidR="00BF4B5E" w:rsidRPr="00BF4B5E" w:rsidRDefault="00BF4B5E" w:rsidP="00BF4B5E">
      <w:pPr>
        <w:numPr>
          <w:ilvl w:val="1"/>
          <w:numId w:val="32"/>
        </w:numPr>
        <w:rPr>
          <w:lang w:val="en-IN"/>
        </w:rPr>
      </w:pPr>
      <w:r w:rsidRPr="00BF4B5E">
        <w:rPr>
          <w:lang w:val="en-IN"/>
        </w:rPr>
        <w:t>Displays test outcomes, execution logs, and metrics.</w:t>
      </w:r>
    </w:p>
    <w:p w14:paraId="23FC4EB4" w14:textId="77777777" w:rsidR="00BF4B5E" w:rsidRPr="00BF4B5E" w:rsidRDefault="00BF4B5E" w:rsidP="00BF4B5E">
      <w:pPr>
        <w:numPr>
          <w:ilvl w:val="1"/>
          <w:numId w:val="32"/>
        </w:numPr>
        <w:rPr>
          <w:lang w:val="en-IN"/>
        </w:rPr>
      </w:pPr>
      <w:r w:rsidRPr="00BF4B5E">
        <w:rPr>
          <w:lang w:val="en-IN"/>
        </w:rPr>
        <w:t>Provides a downloadable report.</w:t>
      </w:r>
    </w:p>
    <w:p w14:paraId="216422B7" w14:textId="77777777" w:rsidR="00BF4B5E" w:rsidRPr="00BF4B5E" w:rsidRDefault="00BF4B5E" w:rsidP="00BF4B5E">
      <w:pPr>
        <w:rPr>
          <w:b/>
          <w:bCs/>
          <w:lang w:val="en-IN"/>
        </w:rPr>
      </w:pPr>
      <w:r w:rsidRPr="00BF4B5E">
        <w:rPr>
          <w:b/>
          <w:bCs/>
          <w:lang w:val="en-IN"/>
        </w:rPr>
        <w:t>3.2 ChatGPT Integration</w:t>
      </w:r>
    </w:p>
    <w:p w14:paraId="1994795C" w14:textId="77777777" w:rsidR="00BF4B5E" w:rsidRPr="00BF4B5E" w:rsidRDefault="00BF4B5E" w:rsidP="00BF4B5E">
      <w:pPr>
        <w:numPr>
          <w:ilvl w:val="0"/>
          <w:numId w:val="33"/>
        </w:numPr>
        <w:rPr>
          <w:lang w:val="en-IN"/>
        </w:rPr>
      </w:pPr>
      <w:r w:rsidRPr="00BF4B5E">
        <w:rPr>
          <w:lang w:val="en-IN"/>
        </w:rPr>
        <w:t>Generate test code based on the uploaded document and selected test type.</w:t>
      </w:r>
    </w:p>
    <w:p w14:paraId="70007EB5" w14:textId="77777777" w:rsidR="00BF4B5E" w:rsidRPr="00BF4B5E" w:rsidRDefault="00BF4B5E" w:rsidP="00BF4B5E">
      <w:pPr>
        <w:numPr>
          <w:ilvl w:val="0"/>
          <w:numId w:val="33"/>
        </w:numPr>
        <w:rPr>
          <w:lang w:val="en-IN"/>
        </w:rPr>
      </w:pPr>
      <w:r w:rsidRPr="00BF4B5E">
        <w:rPr>
          <w:lang w:val="en-IN"/>
        </w:rPr>
        <w:t>Generate a report summarizing results and metrics based on test execution outputs.</w:t>
      </w:r>
    </w:p>
    <w:p w14:paraId="7CA7896B" w14:textId="77777777" w:rsidR="00BF4B5E" w:rsidRDefault="00BF4B5E" w:rsidP="00BF4B5E">
      <w:pPr>
        <w:rPr>
          <w:b/>
          <w:bCs/>
          <w:lang w:val="en-IN"/>
        </w:rPr>
      </w:pPr>
    </w:p>
    <w:p w14:paraId="5E09E01C" w14:textId="01503255" w:rsidR="00BF4B5E" w:rsidRPr="00BF4B5E" w:rsidRDefault="00BF4B5E" w:rsidP="00BF4B5E">
      <w:pPr>
        <w:rPr>
          <w:b/>
          <w:bCs/>
          <w:lang w:val="en-IN"/>
        </w:rPr>
      </w:pPr>
      <w:r w:rsidRPr="00BF4B5E">
        <w:rPr>
          <w:b/>
          <w:bCs/>
          <w:lang w:val="en-IN"/>
        </w:rPr>
        <w:t>3.3 Test Execution</w:t>
      </w:r>
    </w:p>
    <w:p w14:paraId="3BE783D7" w14:textId="77777777" w:rsidR="00BF4B5E" w:rsidRPr="00BF4B5E" w:rsidRDefault="00BF4B5E" w:rsidP="00BF4B5E">
      <w:pPr>
        <w:numPr>
          <w:ilvl w:val="0"/>
          <w:numId w:val="34"/>
        </w:numPr>
        <w:rPr>
          <w:lang w:val="en-IN"/>
        </w:rPr>
      </w:pPr>
      <w:r w:rsidRPr="00BF4B5E">
        <w:rPr>
          <w:lang w:val="en-IN"/>
        </w:rPr>
        <w:t>Dynamically executes the generated Python test code.</w:t>
      </w:r>
    </w:p>
    <w:p w14:paraId="3BB997A3" w14:textId="77777777" w:rsidR="00BF4B5E" w:rsidRPr="00BF4B5E" w:rsidRDefault="00BF4B5E" w:rsidP="00BF4B5E">
      <w:pPr>
        <w:numPr>
          <w:ilvl w:val="0"/>
          <w:numId w:val="34"/>
        </w:numPr>
        <w:rPr>
          <w:lang w:val="en-IN"/>
        </w:rPr>
      </w:pPr>
      <w:r w:rsidRPr="00BF4B5E">
        <w:rPr>
          <w:lang w:val="en-IN"/>
        </w:rPr>
        <w:t>Captures:</w:t>
      </w:r>
    </w:p>
    <w:p w14:paraId="59FB1B75" w14:textId="77777777" w:rsidR="00BF4B5E" w:rsidRPr="00BF4B5E" w:rsidRDefault="00BF4B5E" w:rsidP="00BF4B5E">
      <w:pPr>
        <w:numPr>
          <w:ilvl w:val="1"/>
          <w:numId w:val="34"/>
        </w:numPr>
        <w:rPr>
          <w:lang w:val="en-IN"/>
        </w:rPr>
      </w:pPr>
      <w:r w:rsidRPr="00BF4B5E">
        <w:rPr>
          <w:lang w:val="en-IN"/>
        </w:rPr>
        <w:t>Standard output and error.</w:t>
      </w:r>
    </w:p>
    <w:p w14:paraId="11595024" w14:textId="77777777" w:rsidR="00BF4B5E" w:rsidRPr="00BF4B5E" w:rsidRDefault="00BF4B5E" w:rsidP="00BF4B5E">
      <w:pPr>
        <w:numPr>
          <w:ilvl w:val="1"/>
          <w:numId w:val="34"/>
        </w:numPr>
        <w:rPr>
          <w:lang w:val="en-IN"/>
        </w:rPr>
      </w:pPr>
      <w:r w:rsidRPr="00BF4B5E">
        <w:rPr>
          <w:lang w:val="en-IN"/>
        </w:rPr>
        <w:t>Execution time and resource usage.</w:t>
      </w:r>
    </w:p>
    <w:p w14:paraId="2A64397D" w14:textId="77777777" w:rsidR="00BF4B5E" w:rsidRPr="00BF4B5E" w:rsidRDefault="00BF4B5E" w:rsidP="00BF4B5E">
      <w:pPr>
        <w:rPr>
          <w:b/>
          <w:bCs/>
          <w:lang w:val="en-IN"/>
        </w:rPr>
      </w:pPr>
      <w:r w:rsidRPr="00BF4B5E">
        <w:rPr>
          <w:b/>
          <w:bCs/>
          <w:lang w:val="en-IN"/>
        </w:rPr>
        <w:t>3.4 Report Generation</w:t>
      </w:r>
    </w:p>
    <w:p w14:paraId="61FE4407" w14:textId="77777777" w:rsidR="00BF4B5E" w:rsidRPr="00BF4B5E" w:rsidRDefault="00BF4B5E" w:rsidP="00BF4B5E">
      <w:pPr>
        <w:numPr>
          <w:ilvl w:val="0"/>
          <w:numId w:val="35"/>
        </w:numPr>
        <w:rPr>
          <w:lang w:val="en-IN"/>
        </w:rPr>
      </w:pPr>
      <w:r w:rsidRPr="00BF4B5E">
        <w:rPr>
          <w:lang w:val="en-IN"/>
        </w:rPr>
        <w:t>Test outcomes (Pass/Fail) with detailed logs.</w:t>
      </w:r>
    </w:p>
    <w:p w14:paraId="7284B5A7" w14:textId="77777777" w:rsidR="00BF4B5E" w:rsidRDefault="00BF4B5E" w:rsidP="00BF4B5E">
      <w:pPr>
        <w:numPr>
          <w:ilvl w:val="0"/>
          <w:numId w:val="35"/>
        </w:numPr>
        <w:rPr>
          <w:lang w:val="en-IN"/>
        </w:rPr>
      </w:pPr>
      <w:r w:rsidRPr="00BF4B5E">
        <w:rPr>
          <w:lang w:val="en-IN"/>
        </w:rPr>
        <w:t>Metrics such as execution time, memory usage, and coverage.</w:t>
      </w:r>
    </w:p>
    <w:p w14:paraId="091D7D93" w14:textId="77777777" w:rsidR="00BF4B5E" w:rsidRPr="00BF4B5E" w:rsidRDefault="00BF4B5E" w:rsidP="00BF4B5E">
      <w:pPr>
        <w:ind w:left="720"/>
        <w:rPr>
          <w:lang w:val="en-IN"/>
        </w:rPr>
      </w:pPr>
    </w:p>
    <w:p w14:paraId="6839C432" w14:textId="77777777" w:rsidR="00BF4B5E" w:rsidRPr="00BF4B5E" w:rsidRDefault="00BF4B5E" w:rsidP="00BF4B5E">
      <w:pPr>
        <w:rPr>
          <w:b/>
          <w:bCs/>
          <w:lang w:val="en-IN"/>
        </w:rPr>
      </w:pPr>
      <w:r w:rsidRPr="00BF4B5E">
        <w:rPr>
          <w:b/>
          <w:bCs/>
          <w:lang w:val="en-IN"/>
        </w:rPr>
        <w:t>4. Non-Functional Requirements</w:t>
      </w:r>
    </w:p>
    <w:p w14:paraId="0B28AE2D" w14:textId="77777777" w:rsidR="00BF4B5E" w:rsidRPr="00BF4B5E" w:rsidRDefault="00BF4B5E" w:rsidP="00BF4B5E">
      <w:pPr>
        <w:numPr>
          <w:ilvl w:val="0"/>
          <w:numId w:val="36"/>
        </w:numPr>
        <w:rPr>
          <w:lang w:val="en-IN"/>
        </w:rPr>
      </w:pPr>
      <w:r w:rsidRPr="00BF4B5E">
        <w:rPr>
          <w:b/>
          <w:bCs/>
          <w:lang w:val="en-IN"/>
        </w:rPr>
        <w:t>Performance</w:t>
      </w:r>
      <w:r w:rsidRPr="00BF4B5E">
        <w:rPr>
          <w:lang w:val="en-IN"/>
        </w:rPr>
        <w:t>:</w:t>
      </w:r>
    </w:p>
    <w:p w14:paraId="32AE9910" w14:textId="77777777" w:rsidR="00BF4B5E" w:rsidRPr="00BF4B5E" w:rsidRDefault="00BF4B5E" w:rsidP="00BF4B5E">
      <w:pPr>
        <w:numPr>
          <w:ilvl w:val="1"/>
          <w:numId w:val="36"/>
        </w:numPr>
        <w:rPr>
          <w:lang w:val="en-IN"/>
        </w:rPr>
      </w:pPr>
      <w:r w:rsidRPr="00BF4B5E">
        <w:rPr>
          <w:lang w:val="en-IN"/>
        </w:rPr>
        <w:t>Low latency for API calls and test execution.</w:t>
      </w:r>
    </w:p>
    <w:p w14:paraId="6F32D4CC" w14:textId="77777777" w:rsidR="00BF4B5E" w:rsidRPr="00BF4B5E" w:rsidRDefault="00BF4B5E" w:rsidP="00BF4B5E">
      <w:pPr>
        <w:numPr>
          <w:ilvl w:val="0"/>
          <w:numId w:val="36"/>
        </w:numPr>
        <w:rPr>
          <w:lang w:val="en-IN"/>
        </w:rPr>
      </w:pPr>
      <w:r w:rsidRPr="00BF4B5E">
        <w:rPr>
          <w:b/>
          <w:bCs/>
          <w:lang w:val="en-IN"/>
        </w:rPr>
        <w:t>Scalability</w:t>
      </w:r>
      <w:r w:rsidRPr="00BF4B5E">
        <w:rPr>
          <w:lang w:val="en-IN"/>
        </w:rPr>
        <w:t>:</w:t>
      </w:r>
    </w:p>
    <w:p w14:paraId="0C1A9C16" w14:textId="77777777" w:rsidR="00BF4B5E" w:rsidRPr="00BF4B5E" w:rsidRDefault="00BF4B5E" w:rsidP="00BF4B5E">
      <w:pPr>
        <w:numPr>
          <w:ilvl w:val="1"/>
          <w:numId w:val="36"/>
        </w:numPr>
        <w:rPr>
          <w:lang w:val="en-IN"/>
        </w:rPr>
      </w:pPr>
      <w:r w:rsidRPr="00BF4B5E">
        <w:rPr>
          <w:lang w:val="en-IN"/>
        </w:rPr>
        <w:t>Supports multiple concurrent users.</w:t>
      </w:r>
    </w:p>
    <w:p w14:paraId="73E2A2C6" w14:textId="77777777" w:rsidR="00BF4B5E" w:rsidRPr="00BF4B5E" w:rsidRDefault="00BF4B5E" w:rsidP="00BF4B5E">
      <w:pPr>
        <w:numPr>
          <w:ilvl w:val="0"/>
          <w:numId w:val="36"/>
        </w:numPr>
        <w:rPr>
          <w:lang w:val="en-IN"/>
        </w:rPr>
      </w:pPr>
      <w:r w:rsidRPr="00BF4B5E">
        <w:rPr>
          <w:b/>
          <w:bCs/>
          <w:lang w:val="en-IN"/>
        </w:rPr>
        <w:t>Security</w:t>
      </w:r>
      <w:r w:rsidRPr="00BF4B5E">
        <w:rPr>
          <w:lang w:val="en-IN"/>
        </w:rPr>
        <w:t>:</w:t>
      </w:r>
    </w:p>
    <w:p w14:paraId="588B7B44" w14:textId="77777777" w:rsidR="00BF4B5E" w:rsidRPr="00BF4B5E" w:rsidRDefault="00BF4B5E" w:rsidP="00BF4B5E">
      <w:pPr>
        <w:numPr>
          <w:ilvl w:val="1"/>
          <w:numId w:val="36"/>
        </w:numPr>
        <w:rPr>
          <w:lang w:val="en-IN"/>
        </w:rPr>
      </w:pPr>
      <w:r w:rsidRPr="00BF4B5E">
        <w:rPr>
          <w:lang w:val="en-IN"/>
        </w:rPr>
        <w:t>Sanitize and validate uploaded files.</w:t>
      </w:r>
    </w:p>
    <w:p w14:paraId="7A04CAEC" w14:textId="77777777" w:rsidR="00BF4B5E" w:rsidRPr="00BF4B5E" w:rsidRDefault="00BF4B5E" w:rsidP="00BF4B5E">
      <w:pPr>
        <w:numPr>
          <w:ilvl w:val="1"/>
          <w:numId w:val="36"/>
        </w:numPr>
        <w:rPr>
          <w:lang w:val="en-IN"/>
        </w:rPr>
      </w:pPr>
      <w:r w:rsidRPr="00BF4B5E">
        <w:rPr>
          <w:lang w:val="en-IN"/>
        </w:rPr>
        <w:t>Prevent unauthorized execution of arbitrary code.</w:t>
      </w:r>
    </w:p>
    <w:p w14:paraId="24E9BD2B" w14:textId="77777777" w:rsidR="00BF4B5E" w:rsidRPr="00BF4B5E" w:rsidRDefault="00BF4B5E" w:rsidP="00BF4B5E">
      <w:pPr>
        <w:numPr>
          <w:ilvl w:val="0"/>
          <w:numId w:val="36"/>
        </w:numPr>
        <w:rPr>
          <w:lang w:val="en-IN"/>
        </w:rPr>
      </w:pPr>
      <w:r w:rsidRPr="00BF4B5E">
        <w:rPr>
          <w:b/>
          <w:bCs/>
          <w:lang w:val="en-IN"/>
        </w:rPr>
        <w:t>Usability</w:t>
      </w:r>
      <w:r w:rsidRPr="00BF4B5E">
        <w:rPr>
          <w:lang w:val="en-IN"/>
        </w:rPr>
        <w:t>:</w:t>
      </w:r>
    </w:p>
    <w:p w14:paraId="360AD0CC" w14:textId="77777777" w:rsidR="00BF4B5E" w:rsidRPr="00BF4B5E" w:rsidRDefault="00BF4B5E" w:rsidP="00BF4B5E">
      <w:pPr>
        <w:numPr>
          <w:ilvl w:val="1"/>
          <w:numId w:val="36"/>
        </w:numPr>
        <w:rPr>
          <w:lang w:val="en-IN"/>
        </w:rPr>
      </w:pPr>
      <w:r w:rsidRPr="00BF4B5E">
        <w:rPr>
          <w:lang w:val="en-IN"/>
        </w:rPr>
        <w:t>Intuitive and user-friendly interface.</w:t>
      </w:r>
    </w:p>
    <w:p w14:paraId="57F8E219" w14:textId="77777777" w:rsidR="00BF4B5E" w:rsidRPr="00BF4B5E" w:rsidRDefault="00BF4B5E" w:rsidP="00BF4B5E">
      <w:pPr>
        <w:numPr>
          <w:ilvl w:val="0"/>
          <w:numId w:val="36"/>
        </w:numPr>
        <w:rPr>
          <w:lang w:val="en-IN"/>
        </w:rPr>
      </w:pPr>
      <w:r w:rsidRPr="00BF4B5E">
        <w:rPr>
          <w:b/>
          <w:bCs/>
          <w:lang w:val="en-IN"/>
        </w:rPr>
        <w:t>Maintainability</w:t>
      </w:r>
      <w:r w:rsidRPr="00BF4B5E">
        <w:rPr>
          <w:lang w:val="en-IN"/>
        </w:rPr>
        <w:t>:</w:t>
      </w:r>
    </w:p>
    <w:p w14:paraId="0206B792" w14:textId="77777777" w:rsidR="00BF4B5E" w:rsidRDefault="00BF4B5E" w:rsidP="00BF4B5E">
      <w:pPr>
        <w:numPr>
          <w:ilvl w:val="1"/>
          <w:numId w:val="36"/>
        </w:numPr>
        <w:rPr>
          <w:lang w:val="en-IN"/>
        </w:rPr>
      </w:pPr>
      <w:r w:rsidRPr="00BF4B5E">
        <w:rPr>
          <w:lang w:val="en-IN"/>
        </w:rPr>
        <w:t>Modular code structure for easy updates.</w:t>
      </w:r>
    </w:p>
    <w:p w14:paraId="518181C2" w14:textId="77777777" w:rsidR="00BF4B5E" w:rsidRPr="00BF4B5E" w:rsidRDefault="00BF4B5E" w:rsidP="00BF4B5E">
      <w:pPr>
        <w:ind w:left="1440"/>
        <w:rPr>
          <w:lang w:val="en-IN"/>
        </w:rPr>
      </w:pPr>
    </w:p>
    <w:p w14:paraId="56BD1163" w14:textId="77777777" w:rsidR="00BF4B5E" w:rsidRPr="00BF4B5E" w:rsidRDefault="00BF4B5E" w:rsidP="00BF4B5E">
      <w:pPr>
        <w:rPr>
          <w:b/>
          <w:bCs/>
          <w:lang w:val="en-IN"/>
        </w:rPr>
      </w:pPr>
      <w:r w:rsidRPr="00BF4B5E">
        <w:rPr>
          <w:b/>
          <w:bCs/>
          <w:lang w:val="en-IN"/>
        </w:rPr>
        <w:t>5. Tools and Technologies</w:t>
      </w:r>
    </w:p>
    <w:p w14:paraId="2E50E965" w14:textId="77777777" w:rsidR="00BF4B5E" w:rsidRPr="00BF4B5E" w:rsidRDefault="00BF4B5E" w:rsidP="00BF4B5E">
      <w:pPr>
        <w:numPr>
          <w:ilvl w:val="0"/>
          <w:numId w:val="37"/>
        </w:numPr>
        <w:rPr>
          <w:lang w:val="en-IN"/>
        </w:rPr>
      </w:pPr>
      <w:r w:rsidRPr="00BF4B5E">
        <w:rPr>
          <w:b/>
          <w:bCs/>
          <w:lang w:val="en-IN"/>
        </w:rPr>
        <w:t>Frontend</w:t>
      </w:r>
      <w:r w:rsidRPr="00BF4B5E">
        <w:rPr>
          <w:lang w:val="en-IN"/>
        </w:rPr>
        <w:t>:</w:t>
      </w:r>
    </w:p>
    <w:p w14:paraId="71169DC8" w14:textId="77777777" w:rsidR="00BF4B5E" w:rsidRPr="00BF4B5E" w:rsidRDefault="00BF4B5E" w:rsidP="00BF4B5E">
      <w:pPr>
        <w:numPr>
          <w:ilvl w:val="1"/>
          <w:numId w:val="37"/>
        </w:numPr>
        <w:rPr>
          <w:lang w:val="en-IN"/>
        </w:rPr>
      </w:pPr>
      <w:r w:rsidRPr="00BF4B5E">
        <w:rPr>
          <w:lang w:val="en-IN"/>
        </w:rPr>
        <w:t>Framework: Flask for templating or a separate frontend using React/Angular.</w:t>
      </w:r>
    </w:p>
    <w:p w14:paraId="0BAFF68C" w14:textId="77777777" w:rsidR="00BF4B5E" w:rsidRPr="00BF4B5E" w:rsidRDefault="00BF4B5E" w:rsidP="00BF4B5E">
      <w:pPr>
        <w:numPr>
          <w:ilvl w:val="1"/>
          <w:numId w:val="37"/>
        </w:numPr>
        <w:rPr>
          <w:lang w:val="en-IN"/>
        </w:rPr>
      </w:pPr>
      <w:r w:rsidRPr="00BF4B5E">
        <w:rPr>
          <w:lang w:val="en-IN"/>
        </w:rPr>
        <w:t>Libraries: HTML5, CSS3, JavaScript.</w:t>
      </w:r>
    </w:p>
    <w:p w14:paraId="78921A1E" w14:textId="77777777" w:rsidR="00BF4B5E" w:rsidRPr="00BF4B5E" w:rsidRDefault="00BF4B5E" w:rsidP="00BF4B5E">
      <w:pPr>
        <w:numPr>
          <w:ilvl w:val="0"/>
          <w:numId w:val="37"/>
        </w:numPr>
        <w:rPr>
          <w:lang w:val="en-IN"/>
        </w:rPr>
      </w:pPr>
      <w:r w:rsidRPr="00BF4B5E">
        <w:rPr>
          <w:b/>
          <w:bCs/>
          <w:lang w:val="en-IN"/>
        </w:rPr>
        <w:t>Backend</w:t>
      </w:r>
      <w:r w:rsidRPr="00BF4B5E">
        <w:rPr>
          <w:lang w:val="en-IN"/>
        </w:rPr>
        <w:t>:</w:t>
      </w:r>
    </w:p>
    <w:p w14:paraId="1800F91F" w14:textId="77777777" w:rsidR="00BF4B5E" w:rsidRPr="00BF4B5E" w:rsidRDefault="00BF4B5E" w:rsidP="00BF4B5E">
      <w:pPr>
        <w:numPr>
          <w:ilvl w:val="1"/>
          <w:numId w:val="37"/>
        </w:numPr>
        <w:rPr>
          <w:lang w:val="en-IN"/>
        </w:rPr>
      </w:pPr>
      <w:r w:rsidRPr="00BF4B5E">
        <w:rPr>
          <w:lang w:val="en-IN"/>
        </w:rPr>
        <w:t xml:space="preserve">Framework: Flask or </w:t>
      </w:r>
      <w:proofErr w:type="spellStart"/>
      <w:r w:rsidRPr="00BF4B5E">
        <w:rPr>
          <w:lang w:val="en-IN"/>
        </w:rPr>
        <w:t>FastAPI</w:t>
      </w:r>
      <w:proofErr w:type="spellEnd"/>
      <w:r w:rsidRPr="00BF4B5E">
        <w:rPr>
          <w:lang w:val="en-IN"/>
        </w:rPr>
        <w:t>.</w:t>
      </w:r>
    </w:p>
    <w:p w14:paraId="7861D66D" w14:textId="77777777" w:rsidR="00BF4B5E" w:rsidRPr="00BF4B5E" w:rsidRDefault="00BF4B5E" w:rsidP="00BF4B5E">
      <w:pPr>
        <w:numPr>
          <w:ilvl w:val="1"/>
          <w:numId w:val="37"/>
        </w:numPr>
        <w:rPr>
          <w:lang w:val="en-IN"/>
        </w:rPr>
      </w:pPr>
      <w:r w:rsidRPr="00BF4B5E">
        <w:rPr>
          <w:lang w:val="en-IN"/>
        </w:rPr>
        <w:t>Libraries: OpenAI Python SDK, subprocess for code execution.</w:t>
      </w:r>
    </w:p>
    <w:p w14:paraId="5C6C0E54" w14:textId="77777777" w:rsidR="00BF4B5E" w:rsidRPr="00BF4B5E" w:rsidRDefault="00BF4B5E" w:rsidP="00BF4B5E">
      <w:pPr>
        <w:numPr>
          <w:ilvl w:val="0"/>
          <w:numId w:val="37"/>
        </w:numPr>
        <w:rPr>
          <w:lang w:val="en-IN"/>
        </w:rPr>
      </w:pPr>
      <w:r w:rsidRPr="00BF4B5E">
        <w:rPr>
          <w:b/>
          <w:bCs/>
          <w:lang w:val="en-IN"/>
        </w:rPr>
        <w:t>APIs</w:t>
      </w:r>
      <w:r w:rsidRPr="00BF4B5E">
        <w:rPr>
          <w:lang w:val="en-IN"/>
        </w:rPr>
        <w:t>:</w:t>
      </w:r>
    </w:p>
    <w:p w14:paraId="386E9ABC" w14:textId="77777777" w:rsidR="00BF4B5E" w:rsidRPr="00BF4B5E" w:rsidRDefault="00BF4B5E" w:rsidP="00BF4B5E">
      <w:pPr>
        <w:numPr>
          <w:ilvl w:val="1"/>
          <w:numId w:val="37"/>
        </w:numPr>
        <w:rPr>
          <w:lang w:val="en-IN"/>
        </w:rPr>
      </w:pPr>
      <w:r w:rsidRPr="00BF4B5E">
        <w:rPr>
          <w:lang w:val="en-IN"/>
        </w:rPr>
        <w:t>OpenAI ChatGPT API for prompt-based responses.</w:t>
      </w:r>
    </w:p>
    <w:p w14:paraId="0632FF8F" w14:textId="77777777" w:rsidR="00BF4B5E" w:rsidRPr="00BF4B5E" w:rsidRDefault="00BF4B5E" w:rsidP="00BF4B5E">
      <w:pPr>
        <w:numPr>
          <w:ilvl w:val="0"/>
          <w:numId w:val="37"/>
        </w:numPr>
        <w:rPr>
          <w:lang w:val="en-IN"/>
        </w:rPr>
      </w:pPr>
      <w:r w:rsidRPr="00BF4B5E">
        <w:rPr>
          <w:b/>
          <w:bCs/>
          <w:lang w:val="en-IN"/>
        </w:rPr>
        <w:t>Database</w:t>
      </w:r>
      <w:r w:rsidRPr="00BF4B5E">
        <w:rPr>
          <w:lang w:val="en-IN"/>
        </w:rPr>
        <w:t>:</w:t>
      </w:r>
    </w:p>
    <w:p w14:paraId="6D82BB95" w14:textId="77777777" w:rsidR="00BF4B5E" w:rsidRDefault="00BF4B5E" w:rsidP="00BF4B5E">
      <w:pPr>
        <w:numPr>
          <w:ilvl w:val="1"/>
          <w:numId w:val="37"/>
        </w:numPr>
        <w:rPr>
          <w:lang w:val="en-IN"/>
        </w:rPr>
      </w:pPr>
      <w:r w:rsidRPr="00BF4B5E">
        <w:rPr>
          <w:lang w:val="en-IN"/>
        </w:rPr>
        <w:t>SQLite or PostgreSQL for storing logs and reports.</w:t>
      </w:r>
    </w:p>
    <w:p w14:paraId="0F51F70E" w14:textId="77777777" w:rsidR="00BF4B5E" w:rsidRPr="00BF4B5E" w:rsidRDefault="00BF4B5E" w:rsidP="00BF4B5E">
      <w:pPr>
        <w:ind w:left="1440"/>
        <w:rPr>
          <w:lang w:val="en-IN"/>
        </w:rPr>
      </w:pPr>
    </w:p>
    <w:p w14:paraId="4B632A88" w14:textId="77777777" w:rsidR="00BF4B5E" w:rsidRPr="00BF4B5E" w:rsidRDefault="00BF4B5E" w:rsidP="00BF4B5E">
      <w:pPr>
        <w:rPr>
          <w:b/>
          <w:bCs/>
          <w:lang w:val="en-IN"/>
        </w:rPr>
      </w:pPr>
      <w:r w:rsidRPr="00BF4B5E">
        <w:rPr>
          <w:b/>
          <w:bCs/>
          <w:lang w:val="en-IN"/>
        </w:rPr>
        <w:t>6. System Workflow</w:t>
      </w:r>
    </w:p>
    <w:p w14:paraId="3663705C" w14:textId="77777777" w:rsidR="00BF4B5E" w:rsidRPr="00BF4B5E" w:rsidRDefault="00BF4B5E" w:rsidP="00BF4B5E">
      <w:pPr>
        <w:numPr>
          <w:ilvl w:val="0"/>
          <w:numId w:val="38"/>
        </w:numPr>
        <w:rPr>
          <w:lang w:val="en-IN"/>
        </w:rPr>
      </w:pPr>
      <w:r w:rsidRPr="00BF4B5E">
        <w:rPr>
          <w:b/>
          <w:bCs/>
          <w:lang w:val="en-IN"/>
        </w:rPr>
        <w:t>File Upload</w:t>
      </w:r>
      <w:r w:rsidRPr="00BF4B5E">
        <w:rPr>
          <w:lang w:val="en-IN"/>
        </w:rPr>
        <w:t>:</w:t>
      </w:r>
    </w:p>
    <w:p w14:paraId="1FDA41CE" w14:textId="77777777" w:rsidR="00BF4B5E" w:rsidRPr="00BF4B5E" w:rsidRDefault="00BF4B5E" w:rsidP="00BF4B5E">
      <w:pPr>
        <w:numPr>
          <w:ilvl w:val="1"/>
          <w:numId w:val="38"/>
        </w:numPr>
        <w:rPr>
          <w:lang w:val="en-IN"/>
        </w:rPr>
      </w:pPr>
      <w:r w:rsidRPr="00BF4B5E">
        <w:rPr>
          <w:lang w:val="en-IN"/>
        </w:rPr>
        <w:t>User uploads a Python code file.</w:t>
      </w:r>
    </w:p>
    <w:p w14:paraId="131B4126" w14:textId="77777777" w:rsidR="00BF4B5E" w:rsidRPr="00BF4B5E" w:rsidRDefault="00BF4B5E" w:rsidP="00BF4B5E">
      <w:pPr>
        <w:numPr>
          <w:ilvl w:val="1"/>
          <w:numId w:val="38"/>
        </w:numPr>
        <w:rPr>
          <w:lang w:val="en-IN"/>
        </w:rPr>
      </w:pPr>
      <w:r w:rsidRPr="00BF4B5E">
        <w:rPr>
          <w:lang w:val="en-IN"/>
        </w:rPr>
        <w:t>Backend stores the file temporarily.</w:t>
      </w:r>
    </w:p>
    <w:p w14:paraId="179F02F5" w14:textId="77777777" w:rsidR="00BF4B5E" w:rsidRPr="00BF4B5E" w:rsidRDefault="00BF4B5E" w:rsidP="00BF4B5E">
      <w:pPr>
        <w:numPr>
          <w:ilvl w:val="0"/>
          <w:numId w:val="38"/>
        </w:numPr>
        <w:rPr>
          <w:lang w:val="en-IN"/>
        </w:rPr>
      </w:pPr>
      <w:r w:rsidRPr="00BF4B5E">
        <w:rPr>
          <w:b/>
          <w:bCs/>
          <w:lang w:val="en-IN"/>
        </w:rPr>
        <w:t>Test Selection</w:t>
      </w:r>
      <w:r w:rsidRPr="00BF4B5E">
        <w:rPr>
          <w:lang w:val="en-IN"/>
        </w:rPr>
        <w:t>:</w:t>
      </w:r>
    </w:p>
    <w:p w14:paraId="4A4134AA" w14:textId="77777777" w:rsidR="00BF4B5E" w:rsidRPr="00BF4B5E" w:rsidRDefault="00BF4B5E" w:rsidP="00BF4B5E">
      <w:pPr>
        <w:numPr>
          <w:ilvl w:val="1"/>
          <w:numId w:val="38"/>
        </w:numPr>
        <w:rPr>
          <w:lang w:val="en-IN"/>
        </w:rPr>
      </w:pPr>
      <w:r w:rsidRPr="00BF4B5E">
        <w:rPr>
          <w:lang w:val="en-IN"/>
        </w:rPr>
        <w:t>User clicks a testing button.</w:t>
      </w:r>
    </w:p>
    <w:p w14:paraId="428E386C" w14:textId="77777777" w:rsidR="00BF4B5E" w:rsidRPr="00BF4B5E" w:rsidRDefault="00BF4B5E" w:rsidP="00BF4B5E">
      <w:pPr>
        <w:numPr>
          <w:ilvl w:val="1"/>
          <w:numId w:val="38"/>
        </w:numPr>
        <w:rPr>
          <w:lang w:val="en-IN"/>
        </w:rPr>
      </w:pPr>
      <w:r w:rsidRPr="00BF4B5E">
        <w:rPr>
          <w:lang w:val="en-IN"/>
        </w:rPr>
        <w:t>Backend triggers ChatGPT API with a prompt like: "Generate Python code to perform &lt;</w:t>
      </w:r>
      <w:proofErr w:type="spellStart"/>
      <w:r w:rsidRPr="00BF4B5E">
        <w:rPr>
          <w:lang w:val="en-IN"/>
        </w:rPr>
        <w:t>test_type</w:t>
      </w:r>
      <w:proofErr w:type="spellEnd"/>
      <w:r w:rsidRPr="00BF4B5E">
        <w:rPr>
          <w:lang w:val="en-IN"/>
        </w:rPr>
        <w:t>&gt; on the following input code: &lt;</w:t>
      </w:r>
      <w:proofErr w:type="spellStart"/>
      <w:r w:rsidRPr="00BF4B5E">
        <w:rPr>
          <w:lang w:val="en-IN"/>
        </w:rPr>
        <w:t>uploaded_code</w:t>
      </w:r>
      <w:proofErr w:type="spellEnd"/>
      <w:r w:rsidRPr="00BF4B5E">
        <w:rPr>
          <w:lang w:val="en-IN"/>
        </w:rPr>
        <w:t>&gt;."</w:t>
      </w:r>
    </w:p>
    <w:p w14:paraId="651758D4" w14:textId="77777777" w:rsidR="00BF4B5E" w:rsidRPr="00BF4B5E" w:rsidRDefault="00BF4B5E" w:rsidP="00BF4B5E">
      <w:pPr>
        <w:numPr>
          <w:ilvl w:val="0"/>
          <w:numId w:val="38"/>
        </w:numPr>
        <w:rPr>
          <w:lang w:val="en-IN"/>
        </w:rPr>
      </w:pPr>
      <w:r w:rsidRPr="00BF4B5E">
        <w:rPr>
          <w:b/>
          <w:bCs/>
          <w:lang w:val="en-IN"/>
        </w:rPr>
        <w:t>Test Code Execution</w:t>
      </w:r>
      <w:r w:rsidRPr="00BF4B5E">
        <w:rPr>
          <w:lang w:val="en-IN"/>
        </w:rPr>
        <w:t>:</w:t>
      </w:r>
    </w:p>
    <w:p w14:paraId="4BB7B5CD" w14:textId="77777777" w:rsidR="00BF4B5E" w:rsidRPr="00BF4B5E" w:rsidRDefault="00BF4B5E" w:rsidP="00BF4B5E">
      <w:pPr>
        <w:numPr>
          <w:ilvl w:val="1"/>
          <w:numId w:val="38"/>
        </w:numPr>
        <w:rPr>
          <w:lang w:val="en-IN"/>
        </w:rPr>
      </w:pPr>
      <w:r w:rsidRPr="00BF4B5E">
        <w:rPr>
          <w:lang w:val="en-IN"/>
        </w:rPr>
        <w:t>Dynamically executes the test code returned by ChatGPT API.</w:t>
      </w:r>
    </w:p>
    <w:p w14:paraId="61C64BD1" w14:textId="77777777" w:rsidR="00BF4B5E" w:rsidRPr="00BF4B5E" w:rsidRDefault="00BF4B5E" w:rsidP="00BF4B5E">
      <w:pPr>
        <w:numPr>
          <w:ilvl w:val="1"/>
          <w:numId w:val="38"/>
        </w:numPr>
        <w:rPr>
          <w:lang w:val="en-IN"/>
        </w:rPr>
      </w:pPr>
      <w:r w:rsidRPr="00BF4B5E">
        <w:rPr>
          <w:lang w:val="en-IN"/>
        </w:rPr>
        <w:t>Captures execution outputs and errors.</w:t>
      </w:r>
    </w:p>
    <w:p w14:paraId="0F5782AC" w14:textId="77777777" w:rsidR="00BF4B5E" w:rsidRPr="00BF4B5E" w:rsidRDefault="00BF4B5E" w:rsidP="00BF4B5E">
      <w:pPr>
        <w:numPr>
          <w:ilvl w:val="0"/>
          <w:numId w:val="38"/>
        </w:numPr>
        <w:rPr>
          <w:lang w:val="en-IN"/>
        </w:rPr>
      </w:pPr>
      <w:r w:rsidRPr="00BF4B5E">
        <w:rPr>
          <w:b/>
          <w:bCs/>
          <w:lang w:val="en-IN"/>
        </w:rPr>
        <w:t>Report Generation</w:t>
      </w:r>
      <w:r w:rsidRPr="00BF4B5E">
        <w:rPr>
          <w:lang w:val="en-IN"/>
        </w:rPr>
        <w:t>:</w:t>
      </w:r>
    </w:p>
    <w:p w14:paraId="2B3CA99F" w14:textId="77777777" w:rsidR="00BF4B5E" w:rsidRPr="00BF4B5E" w:rsidRDefault="00BF4B5E" w:rsidP="00BF4B5E">
      <w:pPr>
        <w:numPr>
          <w:ilvl w:val="1"/>
          <w:numId w:val="38"/>
        </w:numPr>
        <w:rPr>
          <w:lang w:val="en-IN"/>
        </w:rPr>
      </w:pPr>
      <w:r w:rsidRPr="00BF4B5E">
        <w:rPr>
          <w:lang w:val="en-IN"/>
        </w:rPr>
        <w:lastRenderedPageBreak/>
        <w:t>Backend sends execution results and input code to ChatGPT API with a prompt like: "Create a detailed test report with metrics based on the following results: &lt;</w:t>
      </w:r>
      <w:proofErr w:type="spellStart"/>
      <w:r w:rsidRPr="00BF4B5E">
        <w:rPr>
          <w:lang w:val="en-IN"/>
        </w:rPr>
        <w:t>execution_results</w:t>
      </w:r>
      <w:proofErr w:type="spellEnd"/>
      <w:r w:rsidRPr="00BF4B5E">
        <w:rPr>
          <w:lang w:val="en-IN"/>
        </w:rPr>
        <w:t>&gt;."</w:t>
      </w:r>
    </w:p>
    <w:p w14:paraId="514407E3" w14:textId="77777777" w:rsidR="00BF4B5E" w:rsidRPr="00BF4B5E" w:rsidRDefault="00BF4B5E" w:rsidP="00BF4B5E">
      <w:pPr>
        <w:numPr>
          <w:ilvl w:val="1"/>
          <w:numId w:val="38"/>
        </w:numPr>
        <w:rPr>
          <w:lang w:val="en-IN"/>
        </w:rPr>
      </w:pPr>
      <w:r w:rsidRPr="00BF4B5E">
        <w:rPr>
          <w:lang w:val="en-IN"/>
        </w:rPr>
        <w:t>Receives the generated report and metrics.</w:t>
      </w:r>
    </w:p>
    <w:p w14:paraId="39EF621D" w14:textId="77777777" w:rsidR="00BF4B5E" w:rsidRPr="00BF4B5E" w:rsidRDefault="00BF4B5E" w:rsidP="00BF4B5E">
      <w:pPr>
        <w:numPr>
          <w:ilvl w:val="0"/>
          <w:numId w:val="38"/>
        </w:numPr>
        <w:rPr>
          <w:lang w:val="en-IN"/>
        </w:rPr>
      </w:pPr>
      <w:r w:rsidRPr="00BF4B5E">
        <w:rPr>
          <w:b/>
          <w:bCs/>
          <w:lang w:val="en-IN"/>
        </w:rPr>
        <w:t>Results Display</w:t>
      </w:r>
      <w:r w:rsidRPr="00BF4B5E">
        <w:rPr>
          <w:lang w:val="en-IN"/>
        </w:rPr>
        <w:t>:</w:t>
      </w:r>
    </w:p>
    <w:p w14:paraId="2F93B36D" w14:textId="77777777" w:rsidR="00BF4B5E" w:rsidRDefault="00BF4B5E" w:rsidP="00BF4B5E">
      <w:pPr>
        <w:numPr>
          <w:ilvl w:val="1"/>
          <w:numId w:val="38"/>
        </w:numPr>
        <w:rPr>
          <w:lang w:val="en-IN"/>
        </w:rPr>
      </w:pPr>
      <w:r w:rsidRPr="00BF4B5E">
        <w:rPr>
          <w:lang w:val="en-IN"/>
        </w:rPr>
        <w:t>Frontend displays the report and provides an option to download it.</w:t>
      </w:r>
    </w:p>
    <w:p w14:paraId="74CE3900" w14:textId="77777777" w:rsidR="00BF4B5E" w:rsidRPr="00BF4B5E" w:rsidRDefault="00BF4B5E" w:rsidP="00BF4B5E">
      <w:pPr>
        <w:ind w:left="1440"/>
        <w:rPr>
          <w:lang w:val="en-IN"/>
        </w:rPr>
      </w:pPr>
    </w:p>
    <w:p w14:paraId="50571B9D" w14:textId="77777777" w:rsidR="00BF4B5E" w:rsidRPr="00BF4B5E" w:rsidRDefault="00BF4B5E" w:rsidP="00BF4B5E">
      <w:pPr>
        <w:rPr>
          <w:b/>
          <w:bCs/>
          <w:lang w:val="en-IN"/>
        </w:rPr>
      </w:pPr>
      <w:r w:rsidRPr="00BF4B5E">
        <w:rPr>
          <w:b/>
          <w:bCs/>
          <w:lang w:val="en-IN"/>
        </w:rPr>
        <w:t>7. Security Considerations</w:t>
      </w:r>
    </w:p>
    <w:p w14:paraId="38CB26A9" w14:textId="77777777" w:rsidR="00BF4B5E" w:rsidRPr="00BF4B5E" w:rsidRDefault="00BF4B5E" w:rsidP="00BF4B5E">
      <w:pPr>
        <w:numPr>
          <w:ilvl w:val="0"/>
          <w:numId w:val="39"/>
        </w:numPr>
        <w:rPr>
          <w:lang w:val="en-IN"/>
        </w:rPr>
      </w:pPr>
      <w:r w:rsidRPr="00BF4B5E">
        <w:rPr>
          <w:lang w:val="en-IN"/>
        </w:rPr>
        <w:t>Sanitize user-uploaded code to prevent malicious scripts.</w:t>
      </w:r>
    </w:p>
    <w:p w14:paraId="6496E5F4" w14:textId="77777777" w:rsidR="00BF4B5E" w:rsidRPr="00BF4B5E" w:rsidRDefault="00BF4B5E" w:rsidP="00BF4B5E">
      <w:pPr>
        <w:numPr>
          <w:ilvl w:val="0"/>
          <w:numId w:val="39"/>
        </w:numPr>
        <w:rPr>
          <w:lang w:val="en-IN"/>
        </w:rPr>
      </w:pPr>
      <w:r w:rsidRPr="00BF4B5E">
        <w:rPr>
          <w:lang w:val="en-IN"/>
        </w:rPr>
        <w:t>Restrict API keys and sensitive configurations.</w:t>
      </w:r>
    </w:p>
    <w:p w14:paraId="0C00A333" w14:textId="77777777" w:rsidR="00BF4B5E" w:rsidRDefault="00BF4B5E" w:rsidP="00BF4B5E">
      <w:pPr>
        <w:numPr>
          <w:ilvl w:val="0"/>
          <w:numId w:val="39"/>
        </w:numPr>
        <w:rPr>
          <w:lang w:val="en-IN"/>
        </w:rPr>
      </w:pPr>
      <w:r w:rsidRPr="00BF4B5E">
        <w:rPr>
          <w:lang w:val="en-IN"/>
        </w:rPr>
        <w:t>Implement rate limiting to prevent abuse.</w:t>
      </w:r>
    </w:p>
    <w:p w14:paraId="57C7F4EA" w14:textId="77777777" w:rsidR="00BF4B5E" w:rsidRPr="00BF4B5E" w:rsidRDefault="00BF4B5E" w:rsidP="00BF4B5E">
      <w:pPr>
        <w:ind w:left="720"/>
        <w:rPr>
          <w:lang w:val="en-IN"/>
        </w:rPr>
      </w:pPr>
    </w:p>
    <w:p w14:paraId="0F81A20A" w14:textId="77777777" w:rsidR="00BF4B5E" w:rsidRPr="00BF4B5E" w:rsidRDefault="00BF4B5E" w:rsidP="00BF4B5E">
      <w:pPr>
        <w:rPr>
          <w:b/>
          <w:bCs/>
          <w:lang w:val="en-IN"/>
        </w:rPr>
      </w:pPr>
      <w:r w:rsidRPr="00BF4B5E">
        <w:rPr>
          <w:b/>
          <w:bCs/>
          <w:lang w:val="en-IN"/>
        </w:rPr>
        <w:t>8. Deployment Plan</w:t>
      </w:r>
    </w:p>
    <w:p w14:paraId="7B320A2F" w14:textId="77777777" w:rsidR="00BF4B5E" w:rsidRPr="00BF4B5E" w:rsidRDefault="00BF4B5E" w:rsidP="00BF4B5E">
      <w:pPr>
        <w:numPr>
          <w:ilvl w:val="0"/>
          <w:numId w:val="40"/>
        </w:numPr>
        <w:rPr>
          <w:lang w:val="en-IN"/>
        </w:rPr>
      </w:pPr>
      <w:r w:rsidRPr="00BF4B5E">
        <w:rPr>
          <w:lang w:val="en-IN"/>
        </w:rPr>
        <w:t>Local environment for development and testing.</w:t>
      </w:r>
    </w:p>
    <w:p w14:paraId="49BDA1E3" w14:textId="77777777" w:rsidR="00BF4B5E" w:rsidRPr="00BF4B5E" w:rsidRDefault="00BF4B5E" w:rsidP="00BF4B5E">
      <w:pPr>
        <w:numPr>
          <w:ilvl w:val="0"/>
          <w:numId w:val="40"/>
        </w:numPr>
        <w:rPr>
          <w:lang w:val="en-IN"/>
        </w:rPr>
      </w:pPr>
      <w:r w:rsidRPr="00BF4B5E">
        <w:rPr>
          <w:lang w:val="en-IN"/>
        </w:rPr>
        <w:t>Deployment on a cloud platform (e.g., AWS, Azure, or Heroku).</w:t>
      </w:r>
    </w:p>
    <w:p w14:paraId="0AF86233" w14:textId="77777777" w:rsidR="00BF4B5E" w:rsidRDefault="00BF4B5E" w:rsidP="00BF4B5E">
      <w:pPr>
        <w:numPr>
          <w:ilvl w:val="0"/>
          <w:numId w:val="40"/>
        </w:numPr>
        <w:rPr>
          <w:lang w:val="en-IN"/>
        </w:rPr>
      </w:pPr>
      <w:r w:rsidRPr="00BF4B5E">
        <w:rPr>
          <w:lang w:val="en-IN"/>
        </w:rPr>
        <w:t>Use Docker for containerized deployment.</w:t>
      </w:r>
    </w:p>
    <w:p w14:paraId="325C6B02" w14:textId="77777777" w:rsidR="00BF4B5E" w:rsidRPr="00BF4B5E" w:rsidRDefault="00BF4B5E" w:rsidP="00BF4B5E">
      <w:pPr>
        <w:ind w:left="720"/>
        <w:rPr>
          <w:lang w:val="en-IN"/>
        </w:rPr>
      </w:pPr>
    </w:p>
    <w:p w14:paraId="75DC051B" w14:textId="77777777" w:rsidR="00BF4B5E" w:rsidRPr="00BF4B5E" w:rsidRDefault="00BF4B5E" w:rsidP="00BF4B5E">
      <w:pPr>
        <w:rPr>
          <w:b/>
          <w:bCs/>
          <w:lang w:val="en-IN"/>
        </w:rPr>
      </w:pPr>
      <w:r w:rsidRPr="00BF4B5E">
        <w:rPr>
          <w:b/>
          <w:bCs/>
          <w:lang w:val="en-IN"/>
        </w:rPr>
        <w:t>9. Future Enhancements</w:t>
      </w:r>
    </w:p>
    <w:p w14:paraId="14BCE10F" w14:textId="77777777" w:rsidR="00BF4B5E" w:rsidRPr="00BF4B5E" w:rsidRDefault="00BF4B5E" w:rsidP="00BF4B5E">
      <w:pPr>
        <w:numPr>
          <w:ilvl w:val="0"/>
          <w:numId w:val="41"/>
        </w:numPr>
        <w:rPr>
          <w:lang w:val="en-IN"/>
        </w:rPr>
      </w:pPr>
      <w:r w:rsidRPr="00BF4B5E">
        <w:rPr>
          <w:lang w:val="en-IN"/>
        </w:rPr>
        <w:t>Support for additional programming languages.</w:t>
      </w:r>
    </w:p>
    <w:p w14:paraId="2D12C6DB" w14:textId="77777777" w:rsidR="00BF4B5E" w:rsidRPr="00BF4B5E" w:rsidRDefault="00BF4B5E" w:rsidP="00BF4B5E">
      <w:pPr>
        <w:numPr>
          <w:ilvl w:val="0"/>
          <w:numId w:val="41"/>
        </w:numPr>
        <w:rPr>
          <w:lang w:val="en-IN"/>
        </w:rPr>
      </w:pPr>
      <w:r w:rsidRPr="00BF4B5E">
        <w:rPr>
          <w:lang w:val="en-IN"/>
        </w:rPr>
        <w:t>Real-time testing progress updates.</w:t>
      </w:r>
    </w:p>
    <w:p w14:paraId="44638132" w14:textId="77777777" w:rsidR="00BF4B5E" w:rsidRPr="00BF4B5E" w:rsidRDefault="00BF4B5E" w:rsidP="00BF4B5E">
      <w:pPr>
        <w:numPr>
          <w:ilvl w:val="0"/>
          <w:numId w:val="41"/>
        </w:numPr>
        <w:rPr>
          <w:lang w:val="en-IN"/>
        </w:rPr>
      </w:pPr>
      <w:r w:rsidRPr="00BF4B5E">
        <w:rPr>
          <w:lang w:val="en-IN"/>
        </w:rPr>
        <w:t>Advanced metrics like code coverage and complexity analysis.</w:t>
      </w:r>
    </w:p>
    <w:p w14:paraId="38603980" w14:textId="77777777" w:rsidR="00BF4B5E" w:rsidRPr="00BF4B5E" w:rsidRDefault="00BF4B5E" w:rsidP="00BF4B5E">
      <w:pPr>
        <w:numPr>
          <w:ilvl w:val="0"/>
          <w:numId w:val="41"/>
        </w:numPr>
        <w:rPr>
          <w:lang w:val="en-IN"/>
        </w:rPr>
      </w:pPr>
      <w:r w:rsidRPr="00BF4B5E">
        <w:rPr>
          <w:lang w:val="en-IN"/>
        </w:rPr>
        <w:t>User authentication and history tracking.</w:t>
      </w:r>
    </w:p>
    <w:p w14:paraId="2D0111A7" w14:textId="77777777" w:rsidR="00B82254" w:rsidRDefault="00B82254" w:rsidP="00B82254"/>
    <w:sectPr w:rsidR="00B82254" w:rsidSect="00BF4B5E">
      <w:headerReference w:type="default" r:id="rId10"/>
      <w:footerReference w:type="default" r:id="rId11"/>
      <w:pgSz w:w="12240" w:h="15840"/>
      <w:pgMar w:top="11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B9B83" w14:textId="77777777" w:rsidR="005D6226" w:rsidRDefault="005D6226" w:rsidP="00B82254">
      <w:r>
        <w:separator/>
      </w:r>
    </w:p>
  </w:endnote>
  <w:endnote w:type="continuationSeparator" w:id="0">
    <w:p w14:paraId="1E799B00" w14:textId="77777777" w:rsidR="005D6226" w:rsidRDefault="005D6226" w:rsidP="00B8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D021" w14:textId="3FD9E148" w:rsidR="005D4672" w:rsidRPr="005D4672" w:rsidRDefault="005D4672" w:rsidP="005D4672">
    <w:pPr>
      <w:pStyle w:val="Footer"/>
      <w:jc w:val="center"/>
      <w:rPr>
        <w:sz w:val="16"/>
        <w:szCs w:val="16"/>
      </w:rPr>
    </w:pPr>
    <w:proofErr w:type="spellStart"/>
    <w:r w:rsidRPr="005D4672">
      <w:rPr>
        <w:sz w:val="16"/>
        <w:szCs w:val="16"/>
      </w:rPr>
      <w:t>Py</w:t>
    </w:r>
    <w:r w:rsidR="005540E4">
      <w:rPr>
        <w:sz w:val="16"/>
        <w:szCs w:val="16"/>
      </w:rPr>
      <w:t>s</w:t>
    </w:r>
    <w:r w:rsidRPr="005D4672">
      <w:rPr>
        <w:sz w:val="16"/>
        <w:szCs w:val="16"/>
      </w:rPr>
      <w:t>ellers</w:t>
    </w:r>
    <w:proofErr w:type="spellEnd"/>
    <w:r w:rsidRPr="005D4672">
      <w:rPr>
        <w:sz w:val="16"/>
        <w:szCs w:val="16"/>
      </w:rPr>
      <w:t xml:space="preserve"> Services</w:t>
    </w:r>
    <w:r>
      <w:rPr>
        <w:sz w:val="16"/>
        <w:szCs w:val="16"/>
      </w:rPr>
      <w:t xml:space="preserve"> (OPC) Private Limited</w:t>
    </w:r>
    <w:r w:rsidRPr="005D4672">
      <w:rPr>
        <w:sz w:val="16"/>
        <w:szCs w:val="16"/>
      </w:rPr>
      <w:t xml:space="preserve"> | Confidential. © 2024 </w:t>
    </w:r>
    <w:proofErr w:type="spellStart"/>
    <w:r w:rsidRPr="005D4672">
      <w:rPr>
        <w:sz w:val="16"/>
        <w:szCs w:val="16"/>
      </w:rPr>
      <w:t>Py</w:t>
    </w:r>
    <w:r w:rsidR="005540E4">
      <w:rPr>
        <w:sz w:val="16"/>
        <w:szCs w:val="16"/>
      </w:rPr>
      <w:t>s</w:t>
    </w:r>
    <w:r w:rsidRPr="005D4672">
      <w:rPr>
        <w:sz w:val="16"/>
        <w:szCs w:val="16"/>
      </w:rPr>
      <w:t>ellers</w:t>
    </w:r>
    <w:proofErr w:type="spellEnd"/>
    <w:r w:rsidRPr="005D4672">
      <w:rPr>
        <w:sz w:val="16"/>
        <w:szCs w:val="16"/>
      </w:rPr>
      <w:t>. All rights reserved.</w:t>
    </w:r>
  </w:p>
  <w:p w14:paraId="399A3DEE" w14:textId="4DDA94AF" w:rsidR="005D4672" w:rsidRPr="005D4672" w:rsidRDefault="005D4672" w:rsidP="005D4672">
    <w:pPr>
      <w:pStyle w:val="Footer"/>
      <w:jc w:val="center"/>
      <w:rPr>
        <w:sz w:val="16"/>
        <w:szCs w:val="16"/>
      </w:rPr>
    </w:pPr>
    <w:r w:rsidRPr="005D4672">
      <w:rPr>
        <w:sz w:val="16"/>
        <w:szCs w:val="16"/>
      </w:rPr>
      <w:t xml:space="preserve">Contact us: </w:t>
    </w:r>
    <w:r>
      <w:rPr>
        <w:sz w:val="16"/>
        <w:szCs w:val="16"/>
      </w:rPr>
      <w:t>contact</w:t>
    </w:r>
    <w:r w:rsidRPr="005D4672">
      <w:rPr>
        <w:sz w:val="16"/>
        <w:szCs w:val="16"/>
      </w:rPr>
      <w:t>@pysellers.</w:t>
    </w:r>
    <w:r>
      <w:rPr>
        <w:sz w:val="16"/>
        <w:szCs w:val="16"/>
      </w:rPr>
      <w:t>in</w:t>
    </w:r>
    <w:r w:rsidRPr="005D4672">
      <w:rPr>
        <w:sz w:val="16"/>
        <w:szCs w:val="16"/>
      </w:rPr>
      <w:t xml:space="preserve"> | +91-</w:t>
    </w:r>
    <w:r>
      <w:rPr>
        <w:sz w:val="16"/>
        <w:szCs w:val="16"/>
      </w:rPr>
      <w:t>8878583824</w:t>
    </w:r>
    <w:r w:rsidRPr="005D4672">
      <w:rPr>
        <w:sz w:val="16"/>
        <w:szCs w:val="16"/>
      </w:rPr>
      <w:t xml:space="preserve"> | www.pysellers.</w:t>
    </w:r>
    <w:r>
      <w:rPr>
        <w:sz w:val="16"/>
        <w:szCs w:val="16"/>
      </w:rPr>
      <w:t>in</w:t>
    </w:r>
  </w:p>
  <w:p w14:paraId="164B4622" w14:textId="16F841FD" w:rsidR="005D4672" w:rsidRPr="005D4672" w:rsidRDefault="005D4672" w:rsidP="005D4672">
    <w:pPr>
      <w:pStyle w:val="Footer"/>
      <w:jc w:val="center"/>
      <w:rPr>
        <w:sz w:val="16"/>
        <w:szCs w:val="16"/>
      </w:rPr>
    </w:pPr>
    <w:r w:rsidRPr="005D4672">
      <w:rPr>
        <w:sz w:val="16"/>
        <w:szCs w:val="16"/>
      </w:rPr>
      <w:t>Document ID: PY-202</w:t>
    </w:r>
    <w:r w:rsidR="00BF4B5E">
      <w:rPr>
        <w:sz w:val="16"/>
        <w:szCs w:val="16"/>
      </w:rPr>
      <w:t>5</w:t>
    </w:r>
    <w:r w:rsidRPr="005D4672">
      <w:rPr>
        <w:sz w:val="16"/>
        <w:szCs w:val="16"/>
      </w:rPr>
      <w:t>-</w:t>
    </w:r>
    <w:r w:rsidR="00BF4B5E">
      <w:rPr>
        <w:sz w:val="16"/>
        <w:szCs w:val="16"/>
      </w:rPr>
      <w:t>ATT</w:t>
    </w:r>
    <w:r w:rsidRPr="005D4672">
      <w:rPr>
        <w:sz w:val="16"/>
        <w:szCs w:val="16"/>
      </w:rPr>
      <w:t>-001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38CF" w14:textId="77777777" w:rsidR="005D6226" w:rsidRDefault="005D6226" w:rsidP="00B82254">
      <w:r>
        <w:separator/>
      </w:r>
    </w:p>
  </w:footnote>
  <w:footnote w:type="continuationSeparator" w:id="0">
    <w:p w14:paraId="79A4CBAC" w14:textId="77777777" w:rsidR="005D6226" w:rsidRDefault="005D6226" w:rsidP="00B82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9BDA" w14:textId="4A1977AD" w:rsidR="00B82254" w:rsidRPr="00BF4B5E" w:rsidRDefault="00BF4B5E">
    <w:pPr>
      <w:pStyle w:val="Header"/>
      <w:rPr>
        <w:b/>
        <w:bCs/>
        <w:sz w:val="44"/>
        <w:szCs w:val="44"/>
        <w:u w:val="single"/>
        <w:lang w:val="en-IN"/>
      </w:rPr>
    </w:pPr>
    <w:r w:rsidRPr="00BF4B5E">
      <w:rPr>
        <w:noProof/>
        <w:u w:val="single"/>
      </w:rPr>
      <w:drawing>
        <wp:inline distT="0" distB="0" distL="0" distR="0" wp14:anchorId="3A9022BA" wp14:editId="0390E969">
          <wp:extent cx="478037" cy="571500"/>
          <wp:effectExtent l="0" t="0" r="0" b="0"/>
          <wp:docPr id="199674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4587" cy="579331"/>
                  </a:xfrm>
                  <a:prstGeom prst="rect">
                    <a:avLst/>
                  </a:prstGeom>
                  <a:noFill/>
                  <a:ln>
                    <a:noFill/>
                  </a:ln>
                </pic:spPr>
              </pic:pic>
            </a:graphicData>
          </a:graphic>
        </wp:inline>
      </w:drawing>
    </w:r>
    <w:r w:rsidR="005D4672" w:rsidRPr="00BF4B5E">
      <w:rPr>
        <w:sz w:val="44"/>
        <w:szCs w:val="44"/>
        <w:u w:val="single"/>
        <w:lang w:val="en-IN"/>
      </w:rPr>
      <w:t xml:space="preserve"> </w:t>
    </w:r>
    <w:r w:rsidR="00B82254" w:rsidRPr="00BF4B5E">
      <w:rPr>
        <w:b/>
        <w:bCs/>
        <w:sz w:val="44"/>
        <w:szCs w:val="44"/>
        <w:u w:val="single"/>
        <w:lang w:val="en-IN"/>
      </w:rPr>
      <w:t>PYSELLERS SERVICES</w:t>
    </w:r>
    <w:r w:rsidRPr="00BF4B5E">
      <w:rPr>
        <w:b/>
        <w:bCs/>
        <w:sz w:val="44"/>
        <w:szCs w:val="44"/>
        <w:u w:val="single"/>
        <w:lang w:val="en-IN"/>
      </w:rPr>
      <w:t xml:space="preserve"> </w:t>
    </w:r>
    <w:r w:rsidR="00B82254" w:rsidRPr="00BF4B5E">
      <w:rPr>
        <w:b/>
        <w:bCs/>
        <w:sz w:val="44"/>
        <w:szCs w:val="44"/>
        <w:u w:val="single"/>
        <w:lang w:val="en-IN"/>
      </w:rPr>
      <w:t>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B38C2"/>
    <w:multiLevelType w:val="multilevel"/>
    <w:tmpl w:val="3A5E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34395"/>
    <w:multiLevelType w:val="multilevel"/>
    <w:tmpl w:val="DF344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4E060B"/>
    <w:multiLevelType w:val="multilevel"/>
    <w:tmpl w:val="2B00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56920"/>
    <w:multiLevelType w:val="multilevel"/>
    <w:tmpl w:val="6E90E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3663D62"/>
    <w:multiLevelType w:val="multilevel"/>
    <w:tmpl w:val="1668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4AA1"/>
    <w:multiLevelType w:val="multilevel"/>
    <w:tmpl w:val="95D6C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98F06C4"/>
    <w:multiLevelType w:val="multilevel"/>
    <w:tmpl w:val="7F60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741327"/>
    <w:multiLevelType w:val="multilevel"/>
    <w:tmpl w:val="FFF27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FBA281B"/>
    <w:multiLevelType w:val="multilevel"/>
    <w:tmpl w:val="A49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A5915"/>
    <w:multiLevelType w:val="hybridMultilevel"/>
    <w:tmpl w:val="2FE84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3CF13A3"/>
    <w:multiLevelType w:val="multilevel"/>
    <w:tmpl w:val="FFD2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6A7446"/>
    <w:multiLevelType w:val="multilevel"/>
    <w:tmpl w:val="F734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BBB4E13"/>
    <w:multiLevelType w:val="multilevel"/>
    <w:tmpl w:val="D77AD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FAF12A3"/>
    <w:multiLevelType w:val="hybridMultilevel"/>
    <w:tmpl w:val="5BB49F2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60CA5F01"/>
    <w:multiLevelType w:val="multilevel"/>
    <w:tmpl w:val="D54A2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5C2E88"/>
    <w:multiLevelType w:val="multilevel"/>
    <w:tmpl w:val="C10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32400"/>
    <w:multiLevelType w:val="multilevel"/>
    <w:tmpl w:val="8DDCB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7FEE103D"/>
    <w:multiLevelType w:val="multilevel"/>
    <w:tmpl w:val="2864E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956203">
    <w:abstractNumId w:val="31"/>
  </w:num>
  <w:num w:numId="2" w16cid:durableId="1973317883">
    <w:abstractNumId w:val="14"/>
  </w:num>
  <w:num w:numId="3" w16cid:durableId="417868020">
    <w:abstractNumId w:val="12"/>
  </w:num>
  <w:num w:numId="4" w16cid:durableId="1777362138">
    <w:abstractNumId w:val="36"/>
  </w:num>
  <w:num w:numId="5" w16cid:durableId="713120895">
    <w:abstractNumId w:val="17"/>
  </w:num>
  <w:num w:numId="6" w16cid:durableId="154953688">
    <w:abstractNumId w:val="26"/>
  </w:num>
  <w:num w:numId="7" w16cid:durableId="902525935">
    <w:abstractNumId w:val="30"/>
  </w:num>
  <w:num w:numId="8" w16cid:durableId="1003047760">
    <w:abstractNumId w:val="9"/>
  </w:num>
  <w:num w:numId="9" w16cid:durableId="1728914580">
    <w:abstractNumId w:val="7"/>
  </w:num>
  <w:num w:numId="10" w16cid:durableId="1746367962">
    <w:abstractNumId w:val="6"/>
  </w:num>
  <w:num w:numId="11" w16cid:durableId="1494832732">
    <w:abstractNumId w:val="5"/>
  </w:num>
  <w:num w:numId="12" w16cid:durableId="1341196572">
    <w:abstractNumId w:val="4"/>
  </w:num>
  <w:num w:numId="13" w16cid:durableId="641739867">
    <w:abstractNumId w:val="8"/>
  </w:num>
  <w:num w:numId="14" w16cid:durableId="741949366">
    <w:abstractNumId w:val="3"/>
  </w:num>
  <w:num w:numId="15" w16cid:durableId="159859697">
    <w:abstractNumId w:val="2"/>
  </w:num>
  <w:num w:numId="16" w16cid:durableId="724719733">
    <w:abstractNumId w:val="1"/>
  </w:num>
  <w:num w:numId="17" w16cid:durableId="882524219">
    <w:abstractNumId w:val="0"/>
  </w:num>
  <w:num w:numId="18" w16cid:durableId="1788158704">
    <w:abstractNumId w:val="20"/>
  </w:num>
  <w:num w:numId="19" w16cid:durableId="1409764972">
    <w:abstractNumId w:val="23"/>
  </w:num>
  <w:num w:numId="20" w16cid:durableId="231813857">
    <w:abstractNumId w:val="33"/>
  </w:num>
  <w:num w:numId="21" w16cid:durableId="152574046">
    <w:abstractNumId w:val="28"/>
  </w:num>
  <w:num w:numId="22" w16cid:durableId="1821339678">
    <w:abstractNumId w:val="13"/>
  </w:num>
  <w:num w:numId="23" w16cid:durableId="1188055587">
    <w:abstractNumId w:val="39"/>
  </w:num>
  <w:num w:numId="24" w16cid:durableId="1584335188">
    <w:abstractNumId w:val="15"/>
  </w:num>
  <w:num w:numId="25" w16cid:durableId="578289703">
    <w:abstractNumId w:val="22"/>
  </w:num>
  <w:num w:numId="26" w16cid:durableId="1941257267">
    <w:abstractNumId w:val="37"/>
  </w:num>
  <w:num w:numId="27" w16cid:durableId="234780428">
    <w:abstractNumId w:val="24"/>
  </w:num>
  <w:num w:numId="28" w16cid:durableId="1703020284">
    <w:abstractNumId w:val="25"/>
  </w:num>
  <w:num w:numId="29" w16cid:durableId="1005279563">
    <w:abstractNumId w:val="34"/>
  </w:num>
  <w:num w:numId="30" w16cid:durableId="1141313577">
    <w:abstractNumId w:val="35"/>
  </w:num>
  <w:num w:numId="31" w16cid:durableId="1934434121">
    <w:abstractNumId w:val="18"/>
  </w:num>
  <w:num w:numId="32" w16cid:durableId="1880707121">
    <w:abstractNumId w:val="32"/>
  </w:num>
  <w:num w:numId="33" w16cid:durableId="354113111">
    <w:abstractNumId w:val="21"/>
  </w:num>
  <w:num w:numId="34" w16cid:durableId="54158440">
    <w:abstractNumId w:val="11"/>
  </w:num>
  <w:num w:numId="35" w16cid:durableId="1353529470">
    <w:abstractNumId w:val="29"/>
  </w:num>
  <w:num w:numId="36" w16cid:durableId="666055529">
    <w:abstractNumId w:val="38"/>
  </w:num>
  <w:num w:numId="37" w16cid:durableId="533463100">
    <w:abstractNumId w:val="40"/>
  </w:num>
  <w:num w:numId="38" w16cid:durableId="1619798459">
    <w:abstractNumId w:val="19"/>
  </w:num>
  <w:num w:numId="39" w16cid:durableId="1756970945">
    <w:abstractNumId w:val="16"/>
  </w:num>
  <w:num w:numId="40" w16cid:durableId="1880825125">
    <w:abstractNumId w:val="10"/>
  </w:num>
  <w:num w:numId="41" w16cid:durableId="211786261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54"/>
    <w:rsid w:val="0013196D"/>
    <w:rsid w:val="00351BC5"/>
    <w:rsid w:val="00382BF6"/>
    <w:rsid w:val="00430116"/>
    <w:rsid w:val="004B2D0B"/>
    <w:rsid w:val="005540E4"/>
    <w:rsid w:val="005D4672"/>
    <w:rsid w:val="005D6226"/>
    <w:rsid w:val="00645252"/>
    <w:rsid w:val="006D3D74"/>
    <w:rsid w:val="0083569A"/>
    <w:rsid w:val="00A11707"/>
    <w:rsid w:val="00A9204E"/>
    <w:rsid w:val="00B4785B"/>
    <w:rsid w:val="00B82254"/>
    <w:rsid w:val="00BF4B5E"/>
    <w:rsid w:val="00D33C25"/>
    <w:rsid w:val="00EC4281"/>
    <w:rsid w:val="00FF33C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B110A"/>
  <w15:chartTrackingRefBased/>
  <w15:docId w15:val="{10B01589-83CC-42F3-B636-0121B508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351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435">
      <w:bodyDiv w:val="1"/>
      <w:marLeft w:val="0"/>
      <w:marRight w:val="0"/>
      <w:marTop w:val="0"/>
      <w:marBottom w:val="0"/>
      <w:divBdr>
        <w:top w:val="none" w:sz="0" w:space="0" w:color="auto"/>
        <w:left w:val="none" w:sz="0" w:space="0" w:color="auto"/>
        <w:bottom w:val="none" w:sz="0" w:space="0" w:color="auto"/>
        <w:right w:val="none" w:sz="0" w:space="0" w:color="auto"/>
      </w:divBdr>
      <w:divsChild>
        <w:div w:id="1625620957">
          <w:marLeft w:val="0"/>
          <w:marRight w:val="0"/>
          <w:marTop w:val="0"/>
          <w:marBottom w:val="0"/>
          <w:divBdr>
            <w:top w:val="none" w:sz="0" w:space="0" w:color="auto"/>
            <w:left w:val="none" w:sz="0" w:space="0" w:color="auto"/>
            <w:bottom w:val="none" w:sz="0" w:space="0" w:color="auto"/>
            <w:right w:val="none" w:sz="0" w:space="0" w:color="auto"/>
          </w:divBdr>
          <w:divsChild>
            <w:div w:id="1555048003">
              <w:marLeft w:val="0"/>
              <w:marRight w:val="0"/>
              <w:marTop w:val="0"/>
              <w:marBottom w:val="0"/>
              <w:divBdr>
                <w:top w:val="none" w:sz="0" w:space="0" w:color="auto"/>
                <w:left w:val="none" w:sz="0" w:space="0" w:color="auto"/>
                <w:bottom w:val="none" w:sz="0" w:space="0" w:color="auto"/>
                <w:right w:val="none" w:sz="0" w:space="0" w:color="auto"/>
              </w:divBdr>
              <w:divsChild>
                <w:div w:id="1803109560">
                  <w:marLeft w:val="0"/>
                  <w:marRight w:val="0"/>
                  <w:marTop w:val="0"/>
                  <w:marBottom w:val="0"/>
                  <w:divBdr>
                    <w:top w:val="none" w:sz="0" w:space="0" w:color="auto"/>
                    <w:left w:val="none" w:sz="0" w:space="0" w:color="auto"/>
                    <w:bottom w:val="none" w:sz="0" w:space="0" w:color="auto"/>
                    <w:right w:val="none" w:sz="0" w:space="0" w:color="auto"/>
                  </w:divBdr>
                  <w:divsChild>
                    <w:div w:id="2048331503">
                      <w:marLeft w:val="0"/>
                      <w:marRight w:val="0"/>
                      <w:marTop w:val="0"/>
                      <w:marBottom w:val="0"/>
                      <w:divBdr>
                        <w:top w:val="none" w:sz="0" w:space="0" w:color="auto"/>
                        <w:left w:val="none" w:sz="0" w:space="0" w:color="auto"/>
                        <w:bottom w:val="none" w:sz="0" w:space="0" w:color="auto"/>
                        <w:right w:val="none" w:sz="0" w:space="0" w:color="auto"/>
                      </w:divBdr>
                      <w:divsChild>
                        <w:div w:id="1732726756">
                          <w:marLeft w:val="0"/>
                          <w:marRight w:val="0"/>
                          <w:marTop w:val="0"/>
                          <w:marBottom w:val="0"/>
                          <w:divBdr>
                            <w:top w:val="none" w:sz="0" w:space="0" w:color="auto"/>
                            <w:left w:val="none" w:sz="0" w:space="0" w:color="auto"/>
                            <w:bottom w:val="none" w:sz="0" w:space="0" w:color="auto"/>
                            <w:right w:val="none" w:sz="0" w:space="0" w:color="auto"/>
                          </w:divBdr>
                          <w:divsChild>
                            <w:div w:id="6661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91805">
      <w:bodyDiv w:val="1"/>
      <w:marLeft w:val="0"/>
      <w:marRight w:val="0"/>
      <w:marTop w:val="0"/>
      <w:marBottom w:val="0"/>
      <w:divBdr>
        <w:top w:val="none" w:sz="0" w:space="0" w:color="auto"/>
        <w:left w:val="none" w:sz="0" w:space="0" w:color="auto"/>
        <w:bottom w:val="none" w:sz="0" w:space="0" w:color="auto"/>
        <w:right w:val="none" w:sz="0" w:space="0" w:color="auto"/>
      </w:divBdr>
    </w:div>
    <w:div w:id="718478571">
      <w:bodyDiv w:val="1"/>
      <w:marLeft w:val="0"/>
      <w:marRight w:val="0"/>
      <w:marTop w:val="0"/>
      <w:marBottom w:val="0"/>
      <w:divBdr>
        <w:top w:val="none" w:sz="0" w:space="0" w:color="auto"/>
        <w:left w:val="none" w:sz="0" w:space="0" w:color="auto"/>
        <w:bottom w:val="none" w:sz="0" w:space="0" w:color="auto"/>
        <w:right w:val="none" w:sz="0" w:space="0" w:color="auto"/>
      </w:divBdr>
    </w:div>
    <w:div w:id="804935030">
      <w:bodyDiv w:val="1"/>
      <w:marLeft w:val="0"/>
      <w:marRight w:val="0"/>
      <w:marTop w:val="0"/>
      <w:marBottom w:val="0"/>
      <w:divBdr>
        <w:top w:val="none" w:sz="0" w:space="0" w:color="auto"/>
        <w:left w:val="none" w:sz="0" w:space="0" w:color="auto"/>
        <w:bottom w:val="none" w:sz="0" w:space="0" w:color="auto"/>
        <w:right w:val="none" w:sz="0" w:space="0" w:color="auto"/>
      </w:divBdr>
    </w:div>
    <w:div w:id="837160829">
      <w:bodyDiv w:val="1"/>
      <w:marLeft w:val="0"/>
      <w:marRight w:val="0"/>
      <w:marTop w:val="0"/>
      <w:marBottom w:val="0"/>
      <w:divBdr>
        <w:top w:val="none" w:sz="0" w:space="0" w:color="auto"/>
        <w:left w:val="none" w:sz="0" w:space="0" w:color="auto"/>
        <w:bottom w:val="none" w:sz="0" w:space="0" w:color="auto"/>
        <w:right w:val="none" w:sz="0" w:space="0" w:color="auto"/>
      </w:divBdr>
    </w:div>
    <w:div w:id="960496061">
      <w:bodyDiv w:val="1"/>
      <w:marLeft w:val="0"/>
      <w:marRight w:val="0"/>
      <w:marTop w:val="0"/>
      <w:marBottom w:val="0"/>
      <w:divBdr>
        <w:top w:val="none" w:sz="0" w:space="0" w:color="auto"/>
        <w:left w:val="none" w:sz="0" w:space="0" w:color="auto"/>
        <w:bottom w:val="none" w:sz="0" w:space="0" w:color="auto"/>
        <w:right w:val="none" w:sz="0" w:space="0" w:color="auto"/>
      </w:divBdr>
    </w:div>
    <w:div w:id="1016344205">
      <w:bodyDiv w:val="1"/>
      <w:marLeft w:val="0"/>
      <w:marRight w:val="0"/>
      <w:marTop w:val="0"/>
      <w:marBottom w:val="0"/>
      <w:divBdr>
        <w:top w:val="none" w:sz="0" w:space="0" w:color="auto"/>
        <w:left w:val="none" w:sz="0" w:space="0" w:color="auto"/>
        <w:bottom w:val="none" w:sz="0" w:space="0" w:color="auto"/>
        <w:right w:val="none" w:sz="0" w:space="0" w:color="auto"/>
      </w:divBdr>
    </w:div>
    <w:div w:id="1469394437">
      <w:bodyDiv w:val="1"/>
      <w:marLeft w:val="0"/>
      <w:marRight w:val="0"/>
      <w:marTop w:val="0"/>
      <w:marBottom w:val="0"/>
      <w:divBdr>
        <w:top w:val="none" w:sz="0" w:space="0" w:color="auto"/>
        <w:left w:val="none" w:sz="0" w:space="0" w:color="auto"/>
        <w:bottom w:val="none" w:sz="0" w:space="0" w:color="auto"/>
        <w:right w:val="none" w:sz="0" w:space="0" w:color="auto"/>
      </w:divBdr>
    </w:div>
    <w:div w:id="1531450661">
      <w:bodyDiv w:val="1"/>
      <w:marLeft w:val="0"/>
      <w:marRight w:val="0"/>
      <w:marTop w:val="0"/>
      <w:marBottom w:val="0"/>
      <w:divBdr>
        <w:top w:val="none" w:sz="0" w:space="0" w:color="auto"/>
        <w:left w:val="none" w:sz="0" w:space="0" w:color="auto"/>
        <w:bottom w:val="none" w:sz="0" w:space="0" w:color="auto"/>
        <w:right w:val="none" w:sz="0" w:space="0" w:color="auto"/>
      </w:divBdr>
    </w:div>
    <w:div w:id="1769960652">
      <w:bodyDiv w:val="1"/>
      <w:marLeft w:val="0"/>
      <w:marRight w:val="0"/>
      <w:marTop w:val="0"/>
      <w:marBottom w:val="0"/>
      <w:divBdr>
        <w:top w:val="none" w:sz="0" w:space="0" w:color="auto"/>
        <w:left w:val="none" w:sz="0" w:space="0" w:color="auto"/>
        <w:bottom w:val="none" w:sz="0" w:space="0" w:color="auto"/>
        <w:right w:val="none" w:sz="0" w:space="0" w:color="auto"/>
      </w:divBdr>
    </w:div>
    <w:div w:id="2038461841">
      <w:bodyDiv w:val="1"/>
      <w:marLeft w:val="0"/>
      <w:marRight w:val="0"/>
      <w:marTop w:val="0"/>
      <w:marBottom w:val="0"/>
      <w:divBdr>
        <w:top w:val="none" w:sz="0" w:space="0" w:color="auto"/>
        <w:left w:val="none" w:sz="0" w:space="0" w:color="auto"/>
        <w:bottom w:val="none" w:sz="0" w:space="0" w:color="auto"/>
        <w:right w:val="none" w:sz="0" w:space="0" w:color="auto"/>
      </w:divBdr>
      <w:divsChild>
        <w:div w:id="1187017075">
          <w:marLeft w:val="0"/>
          <w:marRight w:val="0"/>
          <w:marTop w:val="0"/>
          <w:marBottom w:val="0"/>
          <w:divBdr>
            <w:top w:val="none" w:sz="0" w:space="0" w:color="auto"/>
            <w:left w:val="none" w:sz="0" w:space="0" w:color="auto"/>
            <w:bottom w:val="none" w:sz="0" w:space="0" w:color="auto"/>
            <w:right w:val="none" w:sz="0" w:space="0" w:color="auto"/>
          </w:divBdr>
          <w:divsChild>
            <w:div w:id="759177787">
              <w:marLeft w:val="0"/>
              <w:marRight w:val="0"/>
              <w:marTop w:val="0"/>
              <w:marBottom w:val="0"/>
              <w:divBdr>
                <w:top w:val="none" w:sz="0" w:space="0" w:color="auto"/>
                <w:left w:val="none" w:sz="0" w:space="0" w:color="auto"/>
                <w:bottom w:val="none" w:sz="0" w:space="0" w:color="auto"/>
                <w:right w:val="none" w:sz="0" w:space="0" w:color="auto"/>
              </w:divBdr>
              <w:divsChild>
                <w:div w:id="2036228411">
                  <w:marLeft w:val="0"/>
                  <w:marRight w:val="0"/>
                  <w:marTop w:val="0"/>
                  <w:marBottom w:val="0"/>
                  <w:divBdr>
                    <w:top w:val="none" w:sz="0" w:space="0" w:color="auto"/>
                    <w:left w:val="none" w:sz="0" w:space="0" w:color="auto"/>
                    <w:bottom w:val="none" w:sz="0" w:space="0" w:color="auto"/>
                    <w:right w:val="none" w:sz="0" w:space="0" w:color="auto"/>
                  </w:divBdr>
                  <w:divsChild>
                    <w:div w:id="636956004">
                      <w:marLeft w:val="0"/>
                      <w:marRight w:val="0"/>
                      <w:marTop w:val="0"/>
                      <w:marBottom w:val="0"/>
                      <w:divBdr>
                        <w:top w:val="none" w:sz="0" w:space="0" w:color="auto"/>
                        <w:left w:val="none" w:sz="0" w:space="0" w:color="auto"/>
                        <w:bottom w:val="none" w:sz="0" w:space="0" w:color="auto"/>
                        <w:right w:val="none" w:sz="0" w:space="0" w:color="auto"/>
                      </w:divBdr>
                      <w:divsChild>
                        <w:div w:id="1886602656">
                          <w:marLeft w:val="0"/>
                          <w:marRight w:val="0"/>
                          <w:marTop w:val="0"/>
                          <w:marBottom w:val="0"/>
                          <w:divBdr>
                            <w:top w:val="none" w:sz="0" w:space="0" w:color="auto"/>
                            <w:left w:val="none" w:sz="0" w:space="0" w:color="auto"/>
                            <w:bottom w:val="none" w:sz="0" w:space="0" w:color="auto"/>
                            <w:right w:val="none" w:sz="0" w:space="0" w:color="auto"/>
                          </w:divBdr>
                          <w:divsChild>
                            <w:div w:id="12062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1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tg1\AppData\Local\Microsoft\Office\16.0\DTS\en-IN%7bCFCF97CD-A7FA-41EB-B15B-6C4C81FD210E%7d\%7b7D2D65EC-C938-4455-A7C4-412318E1ADBE%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{7D2D65EC-C938-4455-A7C4-412318E1ADBE}tf02786999_win32</Template>
  <TotalTime>121</TotalTime>
  <Pages>3</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Thilak</dc:creator>
  <cp:keywords/>
  <dc:description/>
  <cp:lastModifiedBy>Antony Thilak</cp:lastModifiedBy>
  <cp:revision>3</cp:revision>
  <dcterms:created xsi:type="dcterms:W3CDTF">2024-12-25T16:34:00Z</dcterms:created>
  <dcterms:modified xsi:type="dcterms:W3CDTF">2025-01-05T18:28:00Z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