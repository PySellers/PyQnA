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B7D74" w14:textId="00FC8906" w:rsidR="00B96C99" w:rsidRDefault="00B96C99" w:rsidP="00B96C99">
      <w:pPr>
        <w:jc w:val="right"/>
        <w:rPr>
          <w:lang w:val="en-IN"/>
        </w:rPr>
      </w:pPr>
    </w:p>
    <w:p w14:paraId="1DB14C44" w14:textId="77777777" w:rsidR="00B96C99" w:rsidRDefault="00B96C99" w:rsidP="00B96C99">
      <w:pPr>
        <w:jc w:val="right"/>
        <w:rPr>
          <w:lang w:val="en-IN"/>
        </w:rPr>
      </w:pPr>
    </w:p>
    <w:p w14:paraId="10B29A15" w14:textId="75EB6F07" w:rsidR="00B96C99" w:rsidRDefault="00B96C99" w:rsidP="0008012F">
      <w:pPr>
        <w:rPr>
          <w:b/>
          <w:bCs/>
          <w:sz w:val="36"/>
          <w:szCs w:val="36"/>
          <w:lang w:val="en-IN"/>
        </w:rPr>
      </w:pPr>
      <w:r w:rsidRPr="00B96C99">
        <w:rPr>
          <w:b/>
          <w:bCs/>
          <w:sz w:val="36"/>
          <w:szCs w:val="36"/>
          <w:lang w:val="en-IN"/>
        </w:rPr>
        <w:tab/>
      </w:r>
      <w:r w:rsidRPr="00B96C99">
        <w:rPr>
          <w:b/>
          <w:bCs/>
          <w:sz w:val="36"/>
          <w:szCs w:val="36"/>
          <w:lang w:val="en-IN"/>
        </w:rPr>
        <w:tab/>
      </w:r>
      <w:r w:rsidRPr="00B96C99">
        <w:rPr>
          <w:b/>
          <w:bCs/>
          <w:sz w:val="36"/>
          <w:szCs w:val="36"/>
          <w:lang w:val="en-IN"/>
        </w:rPr>
        <w:tab/>
      </w:r>
      <w:r>
        <w:rPr>
          <w:b/>
          <w:bCs/>
          <w:sz w:val="36"/>
          <w:szCs w:val="36"/>
          <w:lang w:val="en-IN"/>
        </w:rPr>
        <w:t xml:space="preserve">              </w:t>
      </w:r>
      <w:r w:rsidRPr="00B96C99">
        <w:rPr>
          <w:b/>
          <w:bCs/>
          <w:sz w:val="36"/>
          <w:szCs w:val="36"/>
          <w:lang w:val="en-IN"/>
        </w:rPr>
        <w:t>COMPANY PROFILE</w:t>
      </w:r>
    </w:p>
    <w:p w14:paraId="2723C5EC" w14:textId="61E8A853" w:rsidR="00B96C99" w:rsidRDefault="00000000" w:rsidP="0008012F">
      <w:pPr>
        <w:rPr>
          <w:lang w:val="en-IN"/>
        </w:rPr>
      </w:pPr>
      <w:r>
        <w:rPr>
          <w:lang w:val="en-IN"/>
        </w:rPr>
        <w:pict w14:anchorId="73215C8E">
          <v:rect id="_x0000_i1025" style="width:0;height:1.5pt" o:hralign="center" o:hrstd="t" o:hr="t" fillcolor="#a0a0a0" stroked="f"/>
        </w:pict>
      </w:r>
    </w:p>
    <w:p w14:paraId="691AB174" w14:textId="462D6F64" w:rsidR="0008012F" w:rsidRPr="00B96C99" w:rsidRDefault="0008012F" w:rsidP="00B96C99">
      <w:pPr>
        <w:ind w:left="3600" w:firstLine="720"/>
        <w:rPr>
          <w:b/>
          <w:bCs/>
          <w:sz w:val="28"/>
          <w:szCs w:val="28"/>
          <w:lang w:val="en-IN"/>
        </w:rPr>
      </w:pPr>
      <w:r w:rsidRPr="0008012F">
        <w:rPr>
          <w:b/>
          <w:bCs/>
          <w:sz w:val="28"/>
          <w:szCs w:val="28"/>
          <w:lang w:val="en-IN"/>
        </w:rPr>
        <w:t>Cover Page</w:t>
      </w:r>
    </w:p>
    <w:p w14:paraId="6240D23D" w14:textId="77777777" w:rsidR="00B96C99" w:rsidRPr="0008012F" w:rsidRDefault="00B96C99" w:rsidP="00B96C99">
      <w:pPr>
        <w:ind w:left="3600" w:firstLine="720"/>
        <w:rPr>
          <w:b/>
          <w:bCs/>
          <w:lang w:val="en-IN"/>
        </w:rPr>
      </w:pPr>
    </w:p>
    <w:p w14:paraId="4016ADD8" w14:textId="5867BC17" w:rsidR="0008012F" w:rsidRPr="0008012F" w:rsidRDefault="0008012F" w:rsidP="0008012F">
      <w:pPr>
        <w:numPr>
          <w:ilvl w:val="0"/>
          <w:numId w:val="68"/>
        </w:numPr>
        <w:rPr>
          <w:lang w:val="en-IN"/>
        </w:rPr>
      </w:pPr>
      <w:r w:rsidRPr="0008012F">
        <w:rPr>
          <w:b/>
          <w:bCs/>
          <w:lang w:val="en-IN"/>
        </w:rPr>
        <w:t>Company Name</w:t>
      </w:r>
      <w:r w:rsidRPr="0008012F">
        <w:rPr>
          <w:lang w:val="en-IN"/>
        </w:rPr>
        <w:t xml:space="preserve">: </w:t>
      </w:r>
      <w:r w:rsidR="00B96C99">
        <w:rPr>
          <w:lang w:val="en-IN"/>
        </w:rPr>
        <w:t xml:space="preserve"> </w:t>
      </w:r>
      <w:proofErr w:type="spellStart"/>
      <w:r w:rsidRPr="0008012F">
        <w:rPr>
          <w:lang w:val="en-IN"/>
        </w:rPr>
        <w:t>Pysellers</w:t>
      </w:r>
      <w:proofErr w:type="spellEnd"/>
      <w:r w:rsidRPr="0008012F">
        <w:rPr>
          <w:lang w:val="en-IN"/>
        </w:rPr>
        <w:t xml:space="preserve"> Services </w:t>
      </w:r>
      <w:r w:rsidR="00C11131">
        <w:rPr>
          <w:lang w:val="en-IN"/>
        </w:rPr>
        <w:t xml:space="preserve">(OPC) </w:t>
      </w:r>
      <w:r w:rsidRPr="0008012F">
        <w:rPr>
          <w:lang w:val="en-IN"/>
        </w:rPr>
        <w:t>Private Limited</w:t>
      </w:r>
    </w:p>
    <w:p w14:paraId="4118173A" w14:textId="4A8276CC" w:rsidR="0008012F" w:rsidRPr="0008012F" w:rsidRDefault="0008012F" w:rsidP="0008012F">
      <w:pPr>
        <w:numPr>
          <w:ilvl w:val="0"/>
          <w:numId w:val="68"/>
        </w:numPr>
        <w:rPr>
          <w:lang w:val="en-IN"/>
        </w:rPr>
      </w:pPr>
      <w:r w:rsidRPr="0008012F">
        <w:rPr>
          <w:b/>
          <w:bCs/>
          <w:lang w:val="en-IN"/>
        </w:rPr>
        <w:t>Logo</w:t>
      </w:r>
      <w:r w:rsidRPr="0008012F">
        <w:rPr>
          <w:lang w:val="en-IN"/>
        </w:rPr>
        <w:t>:</w:t>
      </w:r>
      <w:r w:rsidR="00B96C99">
        <w:rPr>
          <w:lang w:val="en-IN"/>
        </w:rPr>
        <w:t xml:space="preserve">                    </w:t>
      </w:r>
      <w:r w:rsidRPr="0008012F">
        <w:rPr>
          <w:lang w:val="en-IN"/>
        </w:rPr>
        <w:t xml:space="preserve"> </w:t>
      </w:r>
      <w:r w:rsidR="00B96C99">
        <w:rPr>
          <w:lang w:val="en-IN"/>
        </w:rPr>
        <w:t xml:space="preserve"> </w:t>
      </w:r>
      <w:r w:rsidR="00B96C99">
        <w:rPr>
          <w:noProof/>
        </w:rPr>
        <w:drawing>
          <wp:inline distT="0" distB="0" distL="0" distR="0" wp14:anchorId="54514C06" wp14:editId="36C8AAAE">
            <wp:extent cx="704850" cy="842657"/>
            <wp:effectExtent l="0" t="0" r="0" b="0"/>
            <wp:docPr id="1953754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09635" cy="848377"/>
                    </a:xfrm>
                    <a:prstGeom prst="rect">
                      <a:avLst/>
                    </a:prstGeom>
                    <a:noFill/>
                    <a:ln>
                      <a:noFill/>
                    </a:ln>
                  </pic:spPr>
                </pic:pic>
              </a:graphicData>
            </a:graphic>
          </wp:inline>
        </w:drawing>
      </w:r>
    </w:p>
    <w:p w14:paraId="543FEB27" w14:textId="7F0A059E" w:rsidR="0008012F" w:rsidRPr="0008012F" w:rsidRDefault="0008012F" w:rsidP="0008012F">
      <w:pPr>
        <w:numPr>
          <w:ilvl w:val="0"/>
          <w:numId w:val="68"/>
        </w:numPr>
        <w:rPr>
          <w:lang w:val="en-IN"/>
        </w:rPr>
      </w:pPr>
      <w:r w:rsidRPr="0008012F">
        <w:rPr>
          <w:b/>
          <w:bCs/>
          <w:lang w:val="en-IN"/>
        </w:rPr>
        <w:t>Tagline</w:t>
      </w:r>
      <w:r w:rsidRPr="0008012F">
        <w:rPr>
          <w:lang w:val="en-IN"/>
        </w:rPr>
        <w:t xml:space="preserve">: </w:t>
      </w:r>
      <w:r w:rsidR="00B96C99">
        <w:rPr>
          <w:lang w:val="en-IN"/>
        </w:rPr>
        <w:t xml:space="preserve">                </w:t>
      </w:r>
      <w:r w:rsidRPr="0008012F">
        <w:rPr>
          <w:lang w:val="en-IN"/>
        </w:rPr>
        <w:t>Driving Excellence Through Innovation</w:t>
      </w:r>
    </w:p>
    <w:p w14:paraId="332D2444" w14:textId="77777777" w:rsidR="0008012F" w:rsidRPr="0008012F" w:rsidRDefault="0008012F" w:rsidP="0008012F">
      <w:pPr>
        <w:numPr>
          <w:ilvl w:val="0"/>
          <w:numId w:val="68"/>
        </w:numPr>
        <w:rPr>
          <w:lang w:val="en-IN"/>
        </w:rPr>
      </w:pPr>
      <w:r w:rsidRPr="0008012F">
        <w:rPr>
          <w:b/>
          <w:bCs/>
          <w:lang w:val="en-IN"/>
        </w:rPr>
        <w:t>Contact Details</w:t>
      </w:r>
      <w:r w:rsidRPr="0008012F">
        <w:rPr>
          <w:lang w:val="en-IN"/>
        </w:rPr>
        <w:t>:</w:t>
      </w:r>
    </w:p>
    <w:p w14:paraId="65D50A29" w14:textId="21C7CEA8" w:rsidR="0008012F" w:rsidRPr="0008012F" w:rsidRDefault="0008012F" w:rsidP="0008012F">
      <w:pPr>
        <w:numPr>
          <w:ilvl w:val="1"/>
          <w:numId w:val="68"/>
        </w:numPr>
        <w:rPr>
          <w:lang w:val="en-IN"/>
        </w:rPr>
      </w:pPr>
      <w:r w:rsidRPr="0008012F">
        <w:rPr>
          <w:lang w:val="en-IN"/>
        </w:rPr>
        <w:t xml:space="preserve">Phone: </w:t>
      </w:r>
      <w:r w:rsidR="00B96C99">
        <w:rPr>
          <w:lang w:val="en-IN"/>
        </w:rPr>
        <w:t xml:space="preserve">   </w:t>
      </w:r>
      <w:r w:rsidRPr="0008012F">
        <w:rPr>
          <w:lang w:val="en-IN"/>
        </w:rPr>
        <w:t>8838587824</w:t>
      </w:r>
      <w:r w:rsidR="00C11131">
        <w:rPr>
          <w:lang w:val="en-IN"/>
        </w:rPr>
        <w:t>/9790981312</w:t>
      </w:r>
    </w:p>
    <w:p w14:paraId="38F3AF58" w14:textId="1CDEC43A" w:rsidR="0008012F" w:rsidRPr="0008012F" w:rsidRDefault="0008012F" w:rsidP="0008012F">
      <w:pPr>
        <w:numPr>
          <w:ilvl w:val="1"/>
          <w:numId w:val="68"/>
        </w:numPr>
        <w:rPr>
          <w:lang w:val="en-IN"/>
        </w:rPr>
      </w:pPr>
      <w:r w:rsidRPr="0008012F">
        <w:rPr>
          <w:lang w:val="en-IN"/>
        </w:rPr>
        <w:t xml:space="preserve">Email: </w:t>
      </w:r>
      <w:r w:rsidR="00B96C99">
        <w:rPr>
          <w:lang w:val="en-IN"/>
        </w:rPr>
        <w:t xml:space="preserve">     </w:t>
      </w:r>
      <w:r w:rsidRPr="0008012F">
        <w:rPr>
          <w:lang w:val="en-IN"/>
        </w:rPr>
        <w:t>contact@pysellers.in</w:t>
      </w:r>
    </w:p>
    <w:p w14:paraId="779AA4BF" w14:textId="77777777" w:rsidR="0008012F" w:rsidRPr="0008012F" w:rsidRDefault="0008012F" w:rsidP="0008012F">
      <w:pPr>
        <w:numPr>
          <w:ilvl w:val="1"/>
          <w:numId w:val="68"/>
        </w:numPr>
        <w:rPr>
          <w:lang w:val="en-IN"/>
        </w:rPr>
      </w:pPr>
      <w:r w:rsidRPr="0008012F">
        <w:rPr>
          <w:lang w:val="en-IN"/>
        </w:rPr>
        <w:t xml:space="preserve">Website: </w:t>
      </w:r>
      <w:hyperlink r:id="rId11" w:history="1">
        <w:r w:rsidRPr="0008012F">
          <w:rPr>
            <w:rStyle w:val="Hyperlink"/>
            <w:lang w:val="en-IN"/>
          </w:rPr>
          <w:t>https://pysellers.in</w:t>
        </w:r>
      </w:hyperlink>
    </w:p>
    <w:p w14:paraId="02AF352B" w14:textId="77777777" w:rsidR="0008012F" w:rsidRPr="0008012F" w:rsidRDefault="0008012F" w:rsidP="0008012F">
      <w:pPr>
        <w:numPr>
          <w:ilvl w:val="1"/>
          <w:numId w:val="68"/>
        </w:numPr>
        <w:rPr>
          <w:lang w:val="en-IN"/>
        </w:rPr>
      </w:pPr>
      <w:r w:rsidRPr="0008012F">
        <w:rPr>
          <w:lang w:val="en-IN"/>
        </w:rPr>
        <w:t xml:space="preserve">LinkedIn: </w:t>
      </w:r>
      <w:hyperlink r:id="rId12" w:history="1">
        <w:proofErr w:type="spellStart"/>
        <w:r w:rsidRPr="0008012F">
          <w:rPr>
            <w:rStyle w:val="Hyperlink"/>
            <w:lang w:val="en-IN"/>
          </w:rPr>
          <w:t>Pysellers</w:t>
        </w:r>
        <w:proofErr w:type="spellEnd"/>
        <w:r w:rsidRPr="0008012F">
          <w:rPr>
            <w:rStyle w:val="Hyperlink"/>
            <w:lang w:val="en-IN"/>
          </w:rPr>
          <w:t xml:space="preserve"> IT Services LinkedIn Profile</w:t>
        </w:r>
      </w:hyperlink>
    </w:p>
    <w:p w14:paraId="169756D0" w14:textId="3EC2D543" w:rsidR="0008012F" w:rsidRDefault="0008012F" w:rsidP="0008012F">
      <w:pPr>
        <w:numPr>
          <w:ilvl w:val="1"/>
          <w:numId w:val="68"/>
        </w:numPr>
        <w:rPr>
          <w:lang w:val="en-IN"/>
        </w:rPr>
      </w:pPr>
      <w:r w:rsidRPr="0008012F">
        <w:rPr>
          <w:lang w:val="en-IN"/>
        </w:rPr>
        <w:t xml:space="preserve">Address: </w:t>
      </w:r>
      <w:r w:rsidR="00B96C99">
        <w:rPr>
          <w:lang w:val="en-IN"/>
        </w:rPr>
        <w:t xml:space="preserve">Plot No 83, </w:t>
      </w:r>
      <w:proofErr w:type="spellStart"/>
      <w:r w:rsidR="00B96C99">
        <w:rPr>
          <w:lang w:val="en-IN"/>
        </w:rPr>
        <w:t>Vanavil</w:t>
      </w:r>
      <w:proofErr w:type="spellEnd"/>
      <w:r w:rsidR="00B96C99">
        <w:rPr>
          <w:lang w:val="en-IN"/>
        </w:rPr>
        <w:t xml:space="preserve"> Isai Nila Enclave</w:t>
      </w:r>
    </w:p>
    <w:p w14:paraId="45A27541" w14:textId="0BA47774" w:rsidR="00B96C99" w:rsidRDefault="00B96C99" w:rsidP="00B96C99">
      <w:pPr>
        <w:ind w:left="1440"/>
        <w:rPr>
          <w:lang w:val="en-IN"/>
        </w:rPr>
      </w:pPr>
      <w:r>
        <w:rPr>
          <w:lang w:val="en-IN"/>
        </w:rPr>
        <w:t xml:space="preserve">                 </w:t>
      </w:r>
      <w:proofErr w:type="spellStart"/>
      <w:r>
        <w:rPr>
          <w:lang w:val="en-IN"/>
        </w:rPr>
        <w:t>Nellikuppam</w:t>
      </w:r>
      <w:proofErr w:type="spellEnd"/>
      <w:r>
        <w:rPr>
          <w:lang w:val="en-IN"/>
        </w:rPr>
        <w:t xml:space="preserve">, </w:t>
      </w:r>
      <w:proofErr w:type="spellStart"/>
      <w:r>
        <w:rPr>
          <w:lang w:val="en-IN"/>
        </w:rPr>
        <w:t>Thiruporur</w:t>
      </w:r>
      <w:proofErr w:type="spellEnd"/>
      <w:r>
        <w:rPr>
          <w:lang w:val="en-IN"/>
        </w:rPr>
        <w:t xml:space="preserve"> taluk</w:t>
      </w:r>
    </w:p>
    <w:p w14:paraId="45BC489B" w14:textId="58724E48" w:rsidR="00B96C99" w:rsidRDefault="00B96C99" w:rsidP="00B96C99">
      <w:pPr>
        <w:ind w:left="1440"/>
        <w:rPr>
          <w:lang w:val="en-IN"/>
        </w:rPr>
      </w:pPr>
      <w:r>
        <w:rPr>
          <w:lang w:val="en-IN"/>
        </w:rPr>
        <w:t xml:space="preserve">                 Chengalpet-603108, </w:t>
      </w:r>
      <w:proofErr w:type="spellStart"/>
      <w:r>
        <w:rPr>
          <w:lang w:val="en-IN"/>
        </w:rPr>
        <w:t>Tamilnadu</w:t>
      </w:r>
      <w:proofErr w:type="spellEnd"/>
    </w:p>
    <w:p w14:paraId="1AC4F9A0" w14:textId="77777777" w:rsidR="00B96C99" w:rsidRPr="0008012F" w:rsidRDefault="00B96C99" w:rsidP="00B96C99">
      <w:pPr>
        <w:ind w:left="1440"/>
        <w:rPr>
          <w:lang w:val="en-IN"/>
        </w:rPr>
      </w:pPr>
    </w:p>
    <w:p w14:paraId="46EA3923" w14:textId="77777777" w:rsidR="0008012F" w:rsidRPr="0008012F" w:rsidRDefault="00000000" w:rsidP="0008012F">
      <w:pPr>
        <w:rPr>
          <w:lang w:val="en-IN"/>
        </w:rPr>
      </w:pPr>
      <w:r>
        <w:rPr>
          <w:lang w:val="en-IN"/>
        </w:rPr>
        <w:pict w14:anchorId="3BD26238">
          <v:rect id="_x0000_i1026" style="width:0;height:1.5pt" o:hralign="center" o:hrstd="t" o:hr="t" fillcolor="#a0a0a0" stroked="f"/>
        </w:pict>
      </w:r>
    </w:p>
    <w:p w14:paraId="229EE0D0" w14:textId="2624C0E9" w:rsidR="0008012F" w:rsidRDefault="0008012F" w:rsidP="00B96C99">
      <w:pPr>
        <w:ind w:left="2880" w:firstLine="720"/>
        <w:rPr>
          <w:b/>
          <w:bCs/>
          <w:sz w:val="28"/>
          <w:szCs w:val="28"/>
          <w:lang w:val="en-IN"/>
        </w:rPr>
      </w:pPr>
      <w:r w:rsidRPr="0008012F">
        <w:rPr>
          <w:b/>
          <w:bCs/>
          <w:sz w:val="28"/>
          <w:szCs w:val="28"/>
          <w:lang w:val="en-IN"/>
        </w:rPr>
        <w:t>About Us</w:t>
      </w:r>
    </w:p>
    <w:p w14:paraId="7731720F" w14:textId="77777777" w:rsidR="0098510D" w:rsidRPr="0008012F" w:rsidRDefault="0098510D" w:rsidP="00B96C99">
      <w:pPr>
        <w:ind w:left="2880" w:firstLine="720"/>
        <w:rPr>
          <w:b/>
          <w:bCs/>
          <w:sz w:val="28"/>
          <w:szCs w:val="28"/>
          <w:lang w:val="en-IN"/>
        </w:rPr>
      </w:pPr>
    </w:p>
    <w:p w14:paraId="44235105" w14:textId="598A9EAC" w:rsidR="0008012F" w:rsidRPr="0008012F" w:rsidRDefault="0008012F" w:rsidP="0098510D">
      <w:pPr>
        <w:ind w:left="709" w:hanging="709"/>
        <w:rPr>
          <w:lang w:val="en-IN"/>
        </w:rPr>
      </w:pPr>
      <w:r w:rsidRPr="0008012F">
        <w:rPr>
          <w:b/>
          <w:bCs/>
          <w:lang w:val="en-IN"/>
        </w:rPr>
        <w:t>Who We Are</w:t>
      </w:r>
      <w:r w:rsidR="00B96C99">
        <w:rPr>
          <w:b/>
          <w:bCs/>
          <w:lang w:val="en-IN"/>
        </w:rPr>
        <w:t>:</w:t>
      </w:r>
      <w:r w:rsidRPr="0008012F">
        <w:rPr>
          <w:lang w:val="en-IN"/>
        </w:rPr>
        <w:br/>
      </w:r>
      <w:proofErr w:type="spellStart"/>
      <w:r w:rsidRPr="0008012F">
        <w:rPr>
          <w:b/>
          <w:bCs/>
          <w:lang w:val="en-IN"/>
        </w:rPr>
        <w:t>Pysellers</w:t>
      </w:r>
      <w:proofErr w:type="spellEnd"/>
      <w:r w:rsidRPr="0008012F">
        <w:rPr>
          <w:b/>
          <w:bCs/>
          <w:lang w:val="en-IN"/>
        </w:rPr>
        <w:t xml:space="preserve"> Services (OPC) Private Limited is an innovative IT services and solutions provider committed to delivering cutting-edge technology solutions</w:t>
      </w:r>
      <w:r w:rsidR="00C11131">
        <w:rPr>
          <w:b/>
          <w:bCs/>
          <w:lang w:val="en-IN"/>
        </w:rPr>
        <w:t xml:space="preserve"> in AI</w:t>
      </w:r>
      <w:r w:rsidRPr="0008012F">
        <w:rPr>
          <w:b/>
          <w:bCs/>
          <w:lang w:val="en-IN"/>
        </w:rPr>
        <w:t>. Founded with a vision to empower organizations with scalable and transformative digital solutions, we specialize in software development, corporate training, and emerging technology adoption.</w:t>
      </w:r>
    </w:p>
    <w:p w14:paraId="19E81545" w14:textId="253BCA98" w:rsidR="0008012F" w:rsidRPr="0008012F" w:rsidRDefault="0008012F" w:rsidP="0098510D">
      <w:pPr>
        <w:ind w:left="709" w:hanging="709"/>
        <w:rPr>
          <w:lang w:val="en-IN"/>
        </w:rPr>
      </w:pPr>
      <w:r w:rsidRPr="0008012F">
        <w:rPr>
          <w:b/>
          <w:bCs/>
          <w:lang w:val="en-IN"/>
        </w:rPr>
        <w:t>Vision</w:t>
      </w:r>
      <w:r w:rsidR="00B96C99">
        <w:rPr>
          <w:b/>
          <w:bCs/>
          <w:lang w:val="en-IN"/>
        </w:rPr>
        <w:t>:</w:t>
      </w:r>
      <w:r w:rsidRPr="0008012F">
        <w:rPr>
          <w:lang w:val="en-IN"/>
        </w:rPr>
        <w:br/>
        <w:t>To be a trusted partner in technology innovation, driving transformative growth for businesses worldwide.</w:t>
      </w:r>
    </w:p>
    <w:p w14:paraId="7784B37B" w14:textId="01D800F7" w:rsidR="0008012F" w:rsidRPr="0008012F" w:rsidRDefault="0008012F" w:rsidP="0098510D">
      <w:pPr>
        <w:ind w:left="709" w:hanging="709"/>
        <w:rPr>
          <w:lang w:val="en-IN"/>
        </w:rPr>
      </w:pPr>
      <w:r w:rsidRPr="0008012F">
        <w:rPr>
          <w:b/>
          <w:bCs/>
          <w:lang w:val="en-IN"/>
        </w:rPr>
        <w:t>Mission</w:t>
      </w:r>
      <w:r w:rsidR="00B96C99">
        <w:rPr>
          <w:b/>
          <w:bCs/>
          <w:lang w:val="en-IN"/>
        </w:rPr>
        <w:t>:</w:t>
      </w:r>
      <w:r w:rsidRPr="0008012F">
        <w:rPr>
          <w:lang w:val="en-IN"/>
        </w:rPr>
        <w:br/>
        <w:t>To provide top-notch IT solutions that help our clients achieve their business goals through operational efficiency, innovation, and excellence.</w:t>
      </w:r>
    </w:p>
    <w:p w14:paraId="38E67776" w14:textId="56A9ABBE" w:rsidR="0008012F" w:rsidRPr="0008012F" w:rsidRDefault="0008012F" w:rsidP="0008012F">
      <w:pPr>
        <w:rPr>
          <w:lang w:val="en-IN"/>
        </w:rPr>
      </w:pPr>
      <w:r w:rsidRPr="0008012F">
        <w:rPr>
          <w:b/>
          <w:bCs/>
          <w:lang w:val="en-IN"/>
        </w:rPr>
        <w:t>Core Values</w:t>
      </w:r>
      <w:r w:rsidR="00B96C99">
        <w:rPr>
          <w:b/>
          <w:bCs/>
          <w:lang w:val="en-IN"/>
        </w:rPr>
        <w:t>:</w:t>
      </w:r>
    </w:p>
    <w:p w14:paraId="7C81B46B" w14:textId="77777777" w:rsidR="0008012F" w:rsidRPr="0008012F" w:rsidRDefault="0008012F" w:rsidP="0008012F">
      <w:pPr>
        <w:numPr>
          <w:ilvl w:val="0"/>
          <w:numId w:val="69"/>
        </w:numPr>
        <w:rPr>
          <w:lang w:val="en-IN"/>
        </w:rPr>
      </w:pPr>
      <w:r w:rsidRPr="0008012F">
        <w:rPr>
          <w:b/>
          <w:bCs/>
          <w:lang w:val="en-IN"/>
        </w:rPr>
        <w:t>Innovation</w:t>
      </w:r>
      <w:r w:rsidRPr="0008012F">
        <w:rPr>
          <w:lang w:val="en-IN"/>
        </w:rPr>
        <w:t>: Continuously innovating to stay ahead in technology.</w:t>
      </w:r>
    </w:p>
    <w:p w14:paraId="16F362D0" w14:textId="77777777" w:rsidR="0008012F" w:rsidRPr="0008012F" w:rsidRDefault="0008012F" w:rsidP="0008012F">
      <w:pPr>
        <w:numPr>
          <w:ilvl w:val="0"/>
          <w:numId w:val="69"/>
        </w:numPr>
        <w:rPr>
          <w:lang w:val="en-IN"/>
        </w:rPr>
      </w:pPr>
      <w:r w:rsidRPr="0008012F">
        <w:rPr>
          <w:b/>
          <w:bCs/>
          <w:lang w:val="en-IN"/>
        </w:rPr>
        <w:t>Integrity</w:t>
      </w:r>
      <w:r w:rsidRPr="0008012F">
        <w:rPr>
          <w:lang w:val="en-IN"/>
        </w:rPr>
        <w:t>: Building trust through transparency and ethical practices.</w:t>
      </w:r>
    </w:p>
    <w:p w14:paraId="12227572" w14:textId="77777777" w:rsidR="0008012F" w:rsidRPr="0008012F" w:rsidRDefault="0008012F" w:rsidP="0008012F">
      <w:pPr>
        <w:numPr>
          <w:ilvl w:val="0"/>
          <w:numId w:val="69"/>
        </w:numPr>
        <w:rPr>
          <w:lang w:val="en-IN"/>
        </w:rPr>
      </w:pPr>
      <w:r w:rsidRPr="0008012F">
        <w:rPr>
          <w:b/>
          <w:bCs/>
          <w:lang w:val="en-IN"/>
        </w:rPr>
        <w:t>Excellence</w:t>
      </w:r>
      <w:r w:rsidRPr="0008012F">
        <w:rPr>
          <w:lang w:val="en-IN"/>
        </w:rPr>
        <w:t>: Striving for perfection in every project we undertake.</w:t>
      </w:r>
    </w:p>
    <w:p w14:paraId="4F004C83" w14:textId="77777777" w:rsidR="0008012F" w:rsidRDefault="0008012F" w:rsidP="0008012F">
      <w:pPr>
        <w:numPr>
          <w:ilvl w:val="0"/>
          <w:numId w:val="69"/>
        </w:numPr>
        <w:rPr>
          <w:lang w:val="en-IN"/>
        </w:rPr>
      </w:pPr>
      <w:r w:rsidRPr="0008012F">
        <w:rPr>
          <w:b/>
          <w:bCs/>
          <w:lang w:val="en-IN"/>
        </w:rPr>
        <w:t>Collaboration</w:t>
      </w:r>
      <w:r w:rsidRPr="0008012F">
        <w:rPr>
          <w:lang w:val="en-IN"/>
        </w:rPr>
        <w:t>: Partnering with clients to achieve mutual success.</w:t>
      </w:r>
    </w:p>
    <w:p w14:paraId="7ECD5437" w14:textId="77777777" w:rsidR="00B96C99" w:rsidRPr="0008012F" w:rsidRDefault="00B96C99" w:rsidP="00B96C99">
      <w:pPr>
        <w:ind w:left="720"/>
        <w:rPr>
          <w:lang w:val="en-IN"/>
        </w:rPr>
      </w:pPr>
    </w:p>
    <w:p w14:paraId="59841CF9" w14:textId="77777777" w:rsidR="0008012F" w:rsidRDefault="00000000" w:rsidP="0008012F">
      <w:pPr>
        <w:rPr>
          <w:lang w:val="en-IN"/>
        </w:rPr>
      </w:pPr>
      <w:r>
        <w:rPr>
          <w:lang w:val="en-IN"/>
        </w:rPr>
        <w:pict w14:anchorId="110ED198">
          <v:rect id="_x0000_i1027" style="width:0;height:1.5pt" o:hralign="center" o:hrstd="t" o:hr="t" fillcolor="#a0a0a0" stroked="f"/>
        </w:pict>
      </w:r>
    </w:p>
    <w:p w14:paraId="00AAB1BE" w14:textId="77777777" w:rsidR="00FE03BE" w:rsidRDefault="00FE03BE" w:rsidP="00B96C99">
      <w:pPr>
        <w:jc w:val="center"/>
        <w:rPr>
          <w:b/>
          <w:bCs/>
          <w:sz w:val="28"/>
          <w:szCs w:val="28"/>
          <w:lang w:val="en-IN"/>
        </w:rPr>
      </w:pPr>
    </w:p>
    <w:p w14:paraId="3C585F10" w14:textId="34F6F1E5" w:rsidR="0008012F" w:rsidRDefault="0008012F" w:rsidP="00B96C99">
      <w:pPr>
        <w:jc w:val="center"/>
        <w:rPr>
          <w:b/>
          <w:bCs/>
          <w:sz w:val="28"/>
          <w:szCs w:val="28"/>
          <w:lang w:val="en-IN"/>
        </w:rPr>
      </w:pPr>
      <w:r w:rsidRPr="0008012F">
        <w:rPr>
          <w:b/>
          <w:bCs/>
          <w:sz w:val="28"/>
          <w:szCs w:val="28"/>
          <w:lang w:val="en-IN"/>
        </w:rPr>
        <w:t>Leadership Team</w:t>
      </w:r>
    </w:p>
    <w:p w14:paraId="193BC356" w14:textId="77777777" w:rsidR="009848DC" w:rsidRDefault="009848DC" w:rsidP="00B96C99">
      <w:pPr>
        <w:jc w:val="center"/>
        <w:rPr>
          <w:b/>
          <w:bCs/>
          <w:sz w:val="28"/>
          <w:szCs w:val="28"/>
          <w:lang w:val="en-IN"/>
        </w:rPr>
      </w:pPr>
    </w:p>
    <w:p w14:paraId="2543C427" w14:textId="4C968B2F" w:rsidR="0008012F" w:rsidRPr="0008012F" w:rsidRDefault="0008012F" w:rsidP="0008012F">
      <w:pPr>
        <w:rPr>
          <w:lang w:val="en-IN"/>
        </w:rPr>
      </w:pPr>
      <w:r w:rsidRPr="0008012F">
        <w:rPr>
          <w:lang w:val="en-IN"/>
        </w:rPr>
        <w:t>Our leadership team comprises seasoned professionals with</w:t>
      </w:r>
      <w:r w:rsidR="002A6C86">
        <w:rPr>
          <w:lang w:val="en-IN"/>
        </w:rPr>
        <w:t xml:space="preserve"> Master Degree holders and </w:t>
      </w:r>
      <w:r w:rsidRPr="0008012F">
        <w:rPr>
          <w:lang w:val="en-IN"/>
        </w:rPr>
        <w:t>over 15 years of experience in IT services, project management,</w:t>
      </w:r>
      <w:r w:rsidR="00B96C99">
        <w:rPr>
          <w:lang w:val="en-IN"/>
        </w:rPr>
        <w:t xml:space="preserve"> business management</w:t>
      </w:r>
      <w:r w:rsidRPr="0008012F">
        <w:rPr>
          <w:lang w:val="en-IN"/>
        </w:rPr>
        <w:t xml:space="preserve"> and emerging technologies:</w:t>
      </w:r>
    </w:p>
    <w:p w14:paraId="5CA5B18A" w14:textId="2A3E6B15" w:rsidR="00C11131" w:rsidRPr="00C11131" w:rsidRDefault="00C11131" w:rsidP="00C11131">
      <w:pPr>
        <w:numPr>
          <w:ilvl w:val="0"/>
          <w:numId w:val="70"/>
        </w:numPr>
        <w:rPr>
          <w:b/>
          <w:bCs/>
          <w:lang w:val="en-IN"/>
        </w:rPr>
      </w:pPr>
      <w:r w:rsidRPr="00C11131">
        <w:rPr>
          <w:b/>
          <w:bCs/>
          <w:lang w:val="en-IN"/>
        </w:rPr>
        <w:t>Mr. Antony Thilak A: Founder &amp; Director</w:t>
      </w:r>
    </w:p>
    <w:p w14:paraId="33C8CFC1" w14:textId="08F995AC" w:rsidR="0008012F" w:rsidRPr="0008012F" w:rsidRDefault="00B85B22" w:rsidP="0008012F">
      <w:pPr>
        <w:numPr>
          <w:ilvl w:val="0"/>
          <w:numId w:val="70"/>
        </w:numPr>
        <w:rPr>
          <w:lang w:val="en-IN"/>
        </w:rPr>
      </w:pPr>
      <w:r>
        <w:rPr>
          <w:b/>
          <w:bCs/>
          <w:lang w:val="en-IN"/>
        </w:rPr>
        <w:t xml:space="preserve">Mr. </w:t>
      </w:r>
      <w:r w:rsidR="0008012F" w:rsidRPr="0008012F">
        <w:rPr>
          <w:b/>
          <w:bCs/>
          <w:lang w:val="en-IN"/>
        </w:rPr>
        <w:t>Suresh</w:t>
      </w:r>
      <w:r w:rsidR="0008012F" w:rsidRPr="0008012F">
        <w:rPr>
          <w:lang w:val="en-IN"/>
        </w:rPr>
        <w:t>: Chief Business Officer (CBO) and Business Communication Lead.</w:t>
      </w:r>
    </w:p>
    <w:p w14:paraId="39D6F2CF" w14:textId="0DCBD855" w:rsidR="0008012F" w:rsidRPr="0008012F" w:rsidRDefault="00B85B22" w:rsidP="0008012F">
      <w:pPr>
        <w:numPr>
          <w:ilvl w:val="0"/>
          <w:numId w:val="70"/>
        </w:numPr>
        <w:rPr>
          <w:lang w:val="en-IN"/>
        </w:rPr>
      </w:pPr>
      <w:r>
        <w:rPr>
          <w:b/>
          <w:bCs/>
          <w:lang w:val="en-IN"/>
        </w:rPr>
        <w:t xml:space="preserve">Mr. </w:t>
      </w:r>
      <w:proofErr w:type="spellStart"/>
      <w:r w:rsidR="0008012F" w:rsidRPr="0008012F">
        <w:rPr>
          <w:b/>
          <w:bCs/>
          <w:lang w:val="en-IN"/>
        </w:rPr>
        <w:t>Janakarathinam</w:t>
      </w:r>
      <w:proofErr w:type="spellEnd"/>
      <w:r w:rsidR="0008012F" w:rsidRPr="0008012F">
        <w:rPr>
          <w:b/>
          <w:bCs/>
          <w:lang w:val="en-IN"/>
        </w:rPr>
        <w:t xml:space="preserve"> G</w:t>
      </w:r>
      <w:r w:rsidR="0008012F" w:rsidRPr="0008012F">
        <w:rPr>
          <w:lang w:val="en-IN"/>
        </w:rPr>
        <w:t>: Chief Marketing Officer (CMO) and Project Management Lead.</w:t>
      </w:r>
    </w:p>
    <w:p w14:paraId="062DC4EC" w14:textId="3750E99A" w:rsidR="0008012F" w:rsidRPr="0008012F" w:rsidRDefault="00B85B22" w:rsidP="0008012F">
      <w:pPr>
        <w:numPr>
          <w:ilvl w:val="0"/>
          <w:numId w:val="70"/>
        </w:numPr>
        <w:rPr>
          <w:lang w:val="en-IN"/>
        </w:rPr>
      </w:pPr>
      <w:r>
        <w:rPr>
          <w:b/>
          <w:bCs/>
          <w:lang w:val="en-IN"/>
        </w:rPr>
        <w:t xml:space="preserve">Mr. </w:t>
      </w:r>
      <w:r w:rsidR="0008012F" w:rsidRPr="0008012F">
        <w:rPr>
          <w:b/>
          <w:bCs/>
          <w:lang w:val="en-IN"/>
        </w:rPr>
        <w:t>Murali S</w:t>
      </w:r>
      <w:r w:rsidR="0008012F" w:rsidRPr="0008012F">
        <w:rPr>
          <w:lang w:val="en-IN"/>
        </w:rPr>
        <w:t>: Chief Technology Officer (CTO).</w:t>
      </w:r>
    </w:p>
    <w:p w14:paraId="24E83D6B" w14:textId="0921403D" w:rsidR="0008012F" w:rsidRPr="0008012F" w:rsidRDefault="00B85B22" w:rsidP="0008012F">
      <w:pPr>
        <w:numPr>
          <w:ilvl w:val="0"/>
          <w:numId w:val="70"/>
        </w:numPr>
        <w:rPr>
          <w:lang w:val="en-IN"/>
        </w:rPr>
      </w:pPr>
      <w:r>
        <w:rPr>
          <w:b/>
          <w:bCs/>
          <w:lang w:val="en-IN"/>
        </w:rPr>
        <w:t xml:space="preserve">Mr. </w:t>
      </w:r>
      <w:r w:rsidR="0008012F" w:rsidRPr="0008012F">
        <w:rPr>
          <w:b/>
          <w:bCs/>
          <w:lang w:val="en-IN"/>
        </w:rPr>
        <w:t>Sivanesan S</w:t>
      </w:r>
      <w:r w:rsidR="0008012F" w:rsidRPr="0008012F">
        <w:rPr>
          <w:lang w:val="en-IN"/>
        </w:rPr>
        <w:t>: Chief Technology Officer (CTO).</w:t>
      </w:r>
    </w:p>
    <w:p w14:paraId="7C8907BC" w14:textId="6586BDA7" w:rsidR="0008012F" w:rsidRDefault="00B85B22" w:rsidP="0008012F">
      <w:pPr>
        <w:numPr>
          <w:ilvl w:val="0"/>
          <w:numId w:val="70"/>
        </w:numPr>
        <w:rPr>
          <w:lang w:val="en-IN"/>
        </w:rPr>
      </w:pPr>
      <w:r>
        <w:rPr>
          <w:b/>
          <w:bCs/>
          <w:lang w:val="en-IN"/>
        </w:rPr>
        <w:t xml:space="preserve">Mr. </w:t>
      </w:r>
      <w:proofErr w:type="spellStart"/>
      <w:r w:rsidR="0008012F" w:rsidRPr="0008012F">
        <w:rPr>
          <w:b/>
          <w:bCs/>
          <w:lang w:val="en-IN"/>
        </w:rPr>
        <w:t>Mohanrajan</w:t>
      </w:r>
      <w:proofErr w:type="spellEnd"/>
      <w:r w:rsidR="0008012F" w:rsidRPr="0008012F">
        <w:rPr>
          <w:b/>
          <w:bCs/>
          <w:lang w:val="en-IN"/>
        </w:rPr>
        <w:t xml:space="preserve"> R</w:t>
      </w:r>
      <w:r w:rsidR="0008012F" w:rsidRPr="0008012F">
        <w:rPr>
          <w:lang w:val="en-IN"/>
        </w:rPr>
        <w:t>: Chief Technology Officer (CTO).</w:t>
      </w:r>
    </w:p>
    <w:p w14:paraId="24506206" w14:textId="77777777" w:rsidR="00B85B22" w:rsidRDefault="00B85B22" w:rsidP="00B85B22">
      <w:pPr>
        <w:ind w:left="720"/>
        <w:rPr>
          <w:lang w:val="en-IN"/>
        </w:rPr>
      </w:pPr>
    </w:p>
    <w:p w14:paraId="2FFABDA5" w14:textId="77777777" w:rsidR="0008012F" w:rsidRPr="0008012F" w:rsidRDefault="00000000" w:rsidP="0008012F">
      <w:pPr>
        <w:rPr>
          <w:lang w:val="en-IN"/>
        </w:rPr>
      </w:pPr>
      <w:r>
        <w:rPr>
          <w:lang w:val="en-IN"/>
        </w:rPr>
        <w:pict w14:anchorId="008B6022">
          <v:rect id="_x0000_i1028" style="width:0;height:1.5pt" o:hralign="center" o:hrstd="t" o:hr="t" fillcolor="#a0a0a0" stroked="f"/>
        </w:pict>
      </w:r>
    </w:p>
    <w:p w14:paraId="414A30A4" w14:textId="3D735792" w:rsidR="0008012F" w:rsidRDefault="0008012F" w:rsidP="00B96C99">
      <w:pPr>
        <w:jc w:val="center"/>
        <w:rPr>
          <w:b/>
          <w:bCs/>
          <w:sz w:val="28"/>
          <w:szCs w:val="28"/>
          <w:lang w:val="en-IN"/>
        </w:rPr>
      </w:pPr>
      <w:r w:rsidRPr="0008012F">
        <w:rPr>
          <w:b/>
          <w:bCs/>
          <w:sz w:val="28"/>
          <w:szCs w:val="28"/>
          <w:lang w:val="en-IN"/>
        </w:rPr>
        <w:t>Key Services</w:t>
      </w:r>
    </w:p>
    <w:p w14:paraId="2DEB22E0" w14:textId="77777777" w:rsidR="009848DC" w:rsidRDefault="009848DC" w:rsidP="00B96C99">
      <w:pPr>
        <w:jc w:val="center"/>
        <w:rPr>
          <w:b/>
          <w:bCs/>
          <w:sz w:val="28"/>
          <w:szCs w:val="28"/>
          <w:lang w:val="en-IN"/>
        </w:rPr>
      </w:pPr>
    </w:p>
    <w:p w14:paraId="5638EB47" w14:textId="77777777" w:rsidR="0008012F" w:rsidRPr="0008012F" w:rsidRDefault="0008012F" w:rsidP="0008012F">
      <w:pPr>
        <w:rPr>
          <w:lang w:val="en-IN"/>
        </w:rPr>
      </w:pPr>
      <w:r w:rsidRPr="0008012F">
        <w:rPr>
          <w:lang w:val="en-IN"/>
        </w:rPr>
        <w:t>We offer a comprehensive range of IT services, including:</w:t>
      </w:r>
    </w:p>
    <w:p w14:paraId="60A6EB9E" w14:textId="77777777" w:rsidR="0008012F" w:rsidRPr="0008012F" w:rsidRDefault="0008012F" w:rsidP="0008012F">
      <w:pPr>
        <w:numPr>
          <w:ilvl w:val="0"/>
          <w:numId w:val="71"/>
        </w:numPr>
        <w:rPr>
          <w:lang w:val="en-IN"/>
        </w:rPr>
      </w:pPr>
      <w:r w:rsidRPr="0008012F">
        <w:rPr>
          <w:b/>
          <w:bCs/>
          <w:lang w:val="en-IN"/>
        </w:rPr>
        <w:t>Software Development</w:t>
      </w:r>
      <w:r w:rsidRPr="0008012F">
        <w:rPr>
          <w:lang w:val="en-IN"/>
        </w:rPr>
        <w:t>: Custom software solutions for businesses across industries.</w:t>
      </w:r>
    </w:p>
    <w:p w14:paraId="7EA9EAA8" w14:textId="35A7BE29" w:rsidR="0008012F" w:rsidRPr="0008012F" w:rsidRDefault="0008012F" w:rsidP="0008012F">
      <w:pPr>
        <w:numPr>
          <w:ilvl w:val="0"/>
          <w:numId w:val="71"/>
        </w:numPr>
        <w:rPr>
          <w:lang w:val="en-IN"/>
        </w:rPr>
      </w:pPr>
      <w:r w:rsidRPr="0008012F">
        <w:rPr>
          <w:b/>
          <w:bCs/>
          <w:lang w:val="en-IN"/>
        </w:rPr>
        <w:t>AI/ML Solutions</w:t>
      </w:r>
      <w:r w:rsidRPr="0008012F">
        <w:rPr>
          <w:lang w:val="en-IN"/>
        </w:rPr>
        <w:t xml:space="preserve">: Advanced analytics, predictive </w:t>
      </w:r>
      <w:r w:rsidR="00B85B22" w:rsidRPr="0008012F">
        <w:rPr>
          <w:lang w:val="en-IN"/>
        </w:rPr>
        <w:t>modelling</w:t>
      </w:r>
      <w:r w:rsidRPr="0008012F">
        <w:rPr>
          <w:lang w:val="en-IN"/>
        </w:rPr>
        <w:t>, and AI-driven automation.</w:t>
      </w:r>
    </w:p>
    <w:p w14:paraId="579C1C33" w14:textId="77777777" w:rsidR="0008012F" w:rsidRPr="0008012F" w:rsidRDefault="0008012F" w:rsidP="0008012F">
      <w:pPr>
        <w:numPr>
          <w:ilvl w:val="0"/>
          <w:numId w:val="71"/>
        </w:numPr>
        <w:rPr>
          <w:lang w:val="en-IN"/>
        </w:rPr>
      </w:pPr>
      <w:r w:rsidRPr="0008012F">
        <w:rPr>
          <w:b/>
          <w:bCs/>
          <w:lang w:val="en-IN"/>
        </w:rPr>
        <w:t>Cloud Computing</w:t>
      </w:r>
      <w:r w:rsidRPr="0008012F">
        <w:rPr>
          <w:lang w:val="en-IN"/>
        </w:rPr>
        <w:t>: Scalable cloud strategies and migration services.</w:t>
      </w:r>
    </w:p>
    <w:p w14:paraId="1AF2C365" w14:textId="77777777" w:rsidR="0008012F" w:rsidRPr="0008012F" w:rsidRDefault="0008012F" w:rsidP="0008012F">
      <w:pPr>
        <w:numPr>
          <w:ilvl w:val="0"/>
          <w:numId w:val="71"/>
        </w:numPr>
        <w:rPr>
          <w:lang w:val="en-IN"/>
        </w:rPr>
      </w:pPr>
      <w:r w:rsidRPr="0008012F">
        <w:rPr>
          <w:b/>
          <w:bCs/>
          <w:lang w:val="en-IN"/>
        </w:rPr>
        <w:t>Big Data Solutions</w:t>
      </w:r>
      <w:r w:rsidRPr="0008012F">
        <w:rPr>
          <w:lang w:val="en-IN"/>
        </w:rPr>
        <w:t>: End-to-end big data engineering, analysis, and visualization.</w:t>
      </w:r>
    </w:p>
    <w:p w14:paraId="6E3EBE9F" w14:textId="497D1CFD" w:rsidR="0008012F" w:rsidRPr="0008012F" w:rsidRDefault="0008012F" w:rsidP="0008012F">
      <w:pPr>
        <w:numPr>
          <w:ilvl w:val="0"/>
          <w:numId w:val="71"/>
        </w:numPr>
        <w:rPr>
          <w:lang w:val="en-IN"/>
        </w:rPr>
      </w:pPr>
      <w:r w:rsidRPr="0008012F">
        <w:rPr>
          <w:b/>
          <w:bCs/>
          <w:lang w:val="en-IN"/>
        </w:rPr>
        <w:t>Corporate Training</w:t>
      </w:r>
      <w:r w:rsidRPr="0008012F">
        <w:rPr>
          <w:lang w:val="en-IN"/>
        </w:rPr>
        <w:t>: Real-time corporate training programs for students and employees in emerging technologies like</w:t>
      </w:r>
      <w:r w:rsidR="00730787">
        <w:rPr>
          <w:lang w:val="en-IN"/>
        </w:rPr>
        <w:t xml:space="preserve"> Data Analytics,</w:t>
      </w:r>
      <w:r w:rsidRPr="0008012F">
        <w:rPr>
          <w:lang w:val="en-IN"/>
        </w:rPr>
        <w:t xml:space="preserve"> AI, ML, Gen-AI, NLP, and Deep Learning.</w:t>
      </w:r>
    </w:p>
    <w:p w14:paraId="7823DE28" w14:textId="77777777" w:rsidR="0008012F" w:rsidRPr="0008012F" w:rsidRDefault="0008012F" w:rsidP="0008012F">
      <w:pPr>
        <w:numPr>
          <w:ilvl w:val="0"/>
          <w:numId w:val="71"/>
        </w:numPr>
        <w:rPr>
          <w:lang w:val="en-IN"/>
        </w:rPr>
      </w:pPr>
      <w:r w:rsidRPr="0008012F">
        <w:rPr>
          <w:b/>
          <w:bCs/>
          <w:lang w:val="en-IN"/>
        </w:rPr>
        <w:t>DevOps</w:t>
      </w:r>
      <w:r w:rsidRPr="0008012F">
        <w:rPr>
          <w:lang w:val="en-IN"/>
        </w:rPr>
        <w:t>: Implementation of CI/CD pipelines for efficient development and operations.</w:t>
      </w:r>
    </w:p>
    <w:p w14:paraId="7E14BCE1" w14:textId="77777777" w:rsidR="00B96C99" w:rsidRPr="0008012F" w:rsidRDefault="00B96C99" w:rsidP="00B96C99">
      <w:pPr>
        <w:ind w:left="720"/>
        <w:rPr>
          <w:lang w:val="en-IN"/>
        </w:rPr>
      </w:pPr>
    </w:p>
    <w:p w14:paraId="339914A2" w14:textId="77777777" w:rsidR="0008012F" w:rsidRPr="0008012F" w:rsidRDefault="00000000" w:rsidP="0008012F">
      <w:pPr>
        <w:rPr>
          <w:lang w:val="en-IN"/>
        </w:rPr>
      </w:pPr>
      <w:r>
        <w:rPr>
          <w:lang w:val="en-IN"/>
        </w:rPr>
        <w:pict w14:anchorId="7DF39665">
          <v:rect id="_x0000_i1029" style="width:0;height:1.5pt" o:hralign="center" o:hrstd="t" o:hr="t" fillcolor="#a0a0a0" stroked="f"/>
        </w:pict>
      </w:r>
    </w:p>
    <w:p w14:paraId="5B0661D3" w14:textId="07323849" w:rsidR="00FC0419" w:rsidRPr="00FC0419" w:rsidRDefault="00B96C99" w:rsidP="00FC0419">
      <w:pPr>
        <w:tabs>
          <w:tab w:val="center" w:pos="4680"/>
          <w:tab w:val="left" w:pos="6375"/>
        </w:tabs>
        <w:rPr>
          <w:b/>
          <w:bCs/>
          <w:sz w:val="28"/>
          <w:szCs w:val="28"/>
          <w:lang w:val="en-IN"/>
        </w:rPr>
      </w:pPr>
      <w:r>
        <w:rPr>
          <w:b/>
          <w:bCs/>
          <w:sz w:val="28"/>
          <w:szCs w:val="28"/>
          <w:lang w:val="en-IN"/>
        </w:rPr>
        <w:tab/>
      </w:r>
      <w:r w:rsidR="0008012F" w:rsidRPr="0008012F">
        <w:rPr>
          <w:b/>
          <w:bCs/>
          <w:sz w:val="28"/>
          <w:szCs w:val="28"/>
          <w:lang w:val="en-IN"/>
        </w:rPr>
        <w:t>Featured Projects</w:t>
      </w:r>
      <w:r>
        <w:rPr>
          <w:b/>
          <w:bCs/>
          <w:sz w:val="28"/>
          <w:szCs w:val="28"/>
          <w:lang w:val="en-IN"/>
        </w:rPr>
        <w:tab/>
      </w:r>
    </w:p>
    <w:p w14:paraId="696D791B" w14:textId="5F65AF63" w:rsidR="0008012F" w:rsidRDefault="0008012F" w:rsidP="0008012F">
      <w:pPr>
        <w:rPr>
          <w:b/>
          <w:bCs/>
          <w:lang w:val="en-IN"/>
        </w:rPr>
      </w:pPr>
      <w:r w:rsidRPr="0008012F">
        <w:rPr>
          <w:b/>
          <w:bCs/>
          <w:lang w:val="en-IN"/>
        </w:rPr>
        <w:t>Ongoing Projects</w:t>
      </w:r>
      <w:r w:rsidR="009848DC">
        <w:rPr>
          <w:b/>
          <w:bCs/>
          <w:lang w:val="en-IN"/>
        </w:rPr>
        <w:t>:</w:t>
      </w:r>
    </w:p>
    <w:p w14:paraId="1726DF09" w14:textId="77777777" w:rsidR="009848DC" w:rsidRPr="0008012F" w:rsidRDefault="009848DC" w:rsidP="0008012F">
      <w:pPr>
        <w:rPr>
          <w:lang w:val="en-IN"/>
        </w:rPr>
      </w:pPr>
    </w:p>
    <w:p w14:paraId="244F7972" w14:textId="77777777" w:rsidR="00FE03BE" w:rsidRDefault="00FE03BE" w:rsidP="00FE03BE">
      <w:pPr>
        <w:pStyle w:val="ListParagraph"/>
        <w:numPr>
          <w:ilvl w:val="0"/>
          <w:numId w:val="72"/>
        </w:numPr>
        <w:rPr>
          <w:lang w:val="en-IN"/>
        </w:rPr>
      </w:pPr>
      <w:r>
        <w:rPr>
          <w:lang w:val="en-IN"/>
        </w:rPr>
        <w:t>DISTRIBUTOR MANAGEMENT SYSTEM</w:t>
      </w:r>
    </w:p>
    <w:p w14:paraId="17F2CBE7" w14:textId="77777777" w:rsidR="00FE03BE" w:rsidRPr="00C11131" w:rsidRDefault="00FE03BE" w:rsidP="00FE03BE">
      <w:pPr>
        <w:pStyle w:val="ListParagraph"/>
        <w:numPr>
          <w:ilvl w:val="0"/>
          <w:numId w:val="78"/>
        </w:numPr>
        <w:rPr>
          <w:lang w:val="en-IN"/>
        </w:rPr>
      </w:pPr>
      <w:r>
        <w:rPr>
          <w:lang w:val="en-IN"/>
        </w:rPr>
        <w:t>A</w:t>
      </w:r>
      <w:r w:rsidRPr="00C11131">
        <w:rPr>
          <w:lang w:val="en-IN"/>
        </w:rPr>
        <w:t xml:space="preserve"> </w:t>
      </w:r>
      <w:r w:rsidRPr="00C11131">
        <w:rPr>
          <w:b/>
          <w:bCs/>
          <w:lang w:val="en-IN"/>
        </w:rPr>
        <w:t>web and mobile application</w:t>
      </w:r>
      <w:r w:rsidRPr="00C11131">
        <w:rPr>
          <w:lang w:val="en-IN"/>
        </w:rPr>
        <w:t xml:space="preserve"> using </w:t>
      </w:r>
      <w:r w:rsidRPr="00C11131">
        <w:rPr>
          <w:b/>
          <w:bCs/>
          <w:lang w:val="en-IN"/>
        </w:rPr>
        <w:t>ReactJS, React Native, Node.js, and TypeScript</w:t>
      </w:r>
      <w:r w:rsidRPr="00C11131">
        <w:rPr>
          <w:lang w:val="en-IN"/>
        </w:rPr>
        <w:t xml:space="preserve">, deployed on </w:t>
      </w:r>
      <w:r w:rsidRPr="00C11131">
        <w:rPr>
          <w:b/>
          <w:bCs/>
          <w:lang w:val="en-IN"/>
        </w:rPr>
        <w:t>AWS</w:t>
      </w:r>
      <w:r w:rsidRPr="00C11131">
        <w:rPr>
          <w:lang w:val="en-IN"/>
        </w:rPr>
        <w:t xml:space="preserve"> with </w:t>
      </w:r>
      <w:r w:rsidRPr="00C11131">
        <w:rPr>
          <w:b/>
          <w:bCs/>
          <w:lang w:val="en-IN"/>
        </w:rPr>
        <w:t>AWS Aurora (RDS)</w:t>
      </w:r>
      <w:r w:rsidRPr="00C11131">
        <w:rPr>
          <w:lang w:val="en-IN"/>
        </w:rPr>
        <w:t xml:space="preserve"> as the database. The system identifies users (Employee, Admin, Distributor/Retailer) based on their mobile numbers and provides role-specific dashboards.</w:t>
      </w:r>
    </w:p>
    <w:p w14:paraId="58852D51" w14:textId="77777777" w:rsidR="00FE03BE" w:rsidRPr="00C11131" w:rsidRDefault="00FE03BE" w:rsidP="00FE03BE">
      <w:pPr>
        <w:pStyle w:val="ListParagraph"/>
        <w:numPr>
          <w:ilvl w:val="0"/>
          <w:numId w:val="78"/>
        </w:numPr>
        <w:rPr>
          <w:lang w:val="en-IN"/>
        </w:rPr>
      </w:pPr>
      <w:r w:rsidRPr="00C11131">
        <w:rPr>
          <w:b/>
          <w:bCs/>
          <w:lang w:val="en-IN"/>
        </w:rPr>
        <w:t>Employee Dashboard</w:t>
      </w:r>
      <w:r w:rsidRPr="00C11131">
        <w:rPr>
          <w:lang w:val="en-IN"/>
        </w:rPr>
        <w:t xml:space="preserve">: Clients, </w:t>
      </w:r>
      <w:proofErr w:type="spellStart"/>
      <w:r w:rsidRPr="00C11131">
        <w:rPr>
          <w:lang w:val="en-IN"/>
        </w:rPr>
        <w:t>Catalog</w:t>
      </w:r>
      <w:proofErr w:type="spellEnd"/>
      <w:r w:rsidRPr="00C11131">
        <w:rPr>
          <w:lang w:val="en-IN"/>
        </w:rPr>
        <w:t>, Orders, Tasks, Calendar (attendance tracking), Performance metrics.</w:t>
      </w:r>
    </w:p>
    <w:p w14:paraId="08285272" w14:textId="086AE079" w:rsidR="00FE03BE" w:rsidRPr="00C11131" w:rsidRDefault="00FE03BE" w:rsidP="00FE03BE">
      <w:pPr>
        <w:pStyle w:val="ListParagraph"/>
        <w:numPr>
          <w:ilvl w:val="0"/>
          <w:numId w:val="78"/>
        </w:numPr>
        <w:rPr>
          <w:lang w:val="en-IN"/>
        </w:rPr>
      </w:pPr>
      <w:r w:rsidRPr="00C11131">
        <w:rPr>
          <w:b/>
          <w:bCs/>
          <w:lang w:val="en-IN"/>
        </w:rPr>
        <w:t>Distributor/Retailer Dashboard</w:t>
      </w:r>
      <w:r w:rsidRPr="00C11131">
        <w:rPr>
          <w:lang w:val="en-IN"/>
        </w:rPr>
        <w:t xml:space="preserve">: </w:t>
      </w:r>
      <w:proofErr w:type="spellStart"/>
      <w:r w:rsidRPr="00C11131">
        <w:rPr>
          <w:lang w:val="en-IN"/>
        </w:rPr>
        <w:t>Catalog</w:t>
      </w:r>
      <w:proofErr w:type="spellEnd"/>
      <w:r w:rsidRPr="00C11131">
        <w:rPr>
          <w:lang w:val="en-IN"/>
        </w:rPr>
        <w:t xml:space="preserve"> with sub-products, Order</w:t>
      </w:r>
      <w:r w:rsidR="00FC0419">
        <w:rPr>
          <w:lang w:val="en-IN"/>
        </w:rPr>
        <w:t>/</w:t>
      </w:r>
      <w:r w:rsidRPr="00C11131">
        <w:rPr>
          <w:lang w:val="en-IN"/>
        </w:rPr>
        <w:t>Profile management.</w:t>
      </w:r>
    </w:p>
    <w:p w14:paraId="0DEFA6F9" w14:textId="77777777" w:rsidR="00FE03BE" w:rsidRPr="00C11131" w:rsidRDefault="00FE03BE" w:rsidP="00FE03BE">
      <w:pPr>
        <w:pStyle w:val="ListParagraph"/>
        <w:numPr>
          <w:ilvl w:val="0"/>
          <w:numId w:val="78"/>
        </w:numPr>
        <w:rPr>
          <w:lang w:val="en-IN"/>
        </w:rPr>
      </w:pPr>
      <w:r w:rsidRPr="00C11131">
        <w:rPr>
          <w:b/>
          <w:bCs/>
          <w:lang w:val="en-IN"/>
        </w:rPr>
        <w:t>Admin Dashboard</w:t>
      </w:r>
      <w:r w:rsidRPr="00C11131">
        <w:rPr>
          <w:lang w:val="en-IN"/>
        </w:rPr>
        <w:t>: Employee &amp; attendance management, Task assignments, Distributor onboarding.</w:t>
      </w:r>
    </w:p>
    <w:p w14:paraId="3DE563D7" w14:textId="77777777" w:rsidR="00FE03BE" w:rsidRPr="00C11131" w:rsidRDefault="00FE03BE" w:rsidP="00FE03BE">
      <w:pPr>
        <w:pStyle w:val="ListParagraph"/>
        <w:numPr>
          <w:ilvl w:val="0"/>
          <w:numId w:val="78"/>
        </w:numPr>
        <w:rPr>
          <w:lang w:val="en-IN"/>
        </w:rPr>
      </w:pPr>
      <w:r w:rsidRPr="00C11131">
        <w:rPr>
          <w:b/>
          <w:bCs/>
          <w:lang w:val="en-IN"/>
        </w:rPr>
        <w:t>AI/ML Features</w:t>
      </w:r>
      <w:r w:rsidRPr="00C11131">
        <w:rPr>
          <w:lang w:val="en-IN"/>
        </w:rPr>
        <w:t>: AI-driven performance evaluation, attendance tracking with location, automated order/task management.</w:t>
      </w:r>
    </w:p>
    <w:p w14:paraId="24341097" w14:textId="77777777" w:rsidR="00FE03BE" w:rsidRPr="00C11131" w:rsidRDefault="00FE03BE" w:rsidP="00FE03BE">
      <w:pPr>
        <w:pStyle w:val="ListParagraph"/>
        <w:numPr>
          <w:ilvl w:val="0"/>
          <w:numId w:val="78"/>
        </w:numPr>
        <w:rPr>
          <w:lang w:val="en-IN"/>
        </w:rPr>
      </w:pPr>
      <w:r w:rsidRPr="00C11131">
        <w:rPr>
          <w:b/>
          <w:bCs/>
          <w:lang w:val="en-IN"/>
        </w:rPr>
        <w:t>NLP &amp; Deep Learning</w:t>
      </w:r>
      <w:r w:rsidRPr="00C11131">
        <w:rPr>
          <w:lang w:val="en-IN"/>
        </w:rPr>
        <w:t>: Intelligent search, chatbot integration for support.</w:t>
      </w:r>
    </w:p>
    <w:p w14:paraId="7C6D3064" w14:textId="77777777" w:rsidR="00FE03BE" w:rsidRDefault="00FE03BE" w:rsidP="00FE03BE">
      <w:pPr>
        <w:pStyle w:val="ListParagraph"/>
        <w:numPr>
          <w:ilvl w:val="0"/>
          <w:numId w:val="78"/>
        </w:numPr>
        <w:rPr>
          <w:lang w:val="en-IN"/>
        </w:rPr>
      </w:pPr>
      <w:r w:rsidRPr="00C11131">
        <w:rPr>
          <w:b/>
          <w:bCs/>
          <w:lang w:val="en-IN"/>
        </w:rPr>
        <w:t>Cloud Infrastructure</w:t>
      </w:r>
      <w:r w:rsidRPr="00C11131">
        <w:rPr>
          <w:lang w:val="en-IN"/>
        </w:rPr>
        <w:t>: AWS Lambda, S3, Cognito, API Gateway, Load Balancers, and VPC for scalability &amp; security.</w:t>
      </w:r>
    </w:p>
    <w:p w14:paraId="47FFCF5E" w14:textId="77777777" w:rsidR="009848DC" w:rsidRDefault="009848DC" w:rsidP="00FE03BE">
      <w:pPr>
        <w:rPr>
          <w:lang w:val="en-IN"/>
        </w:rPr>
      </w:pPr>
    </w:p>
    <w:p w14:paraId="44231BFA" w14:textId="1010AEBA" w:rsidR="00B85B22" w:rsidRDefault="00B85B22" w:rsidP="00B85B22">
      <w:pPr>
        <w:pStyle w:val="ListParagraph"/>
        <w:numPr>
          <w:ilvl w:val="0"/>
          <w:numId w:val="72"/>
        </w:numPr>
        <w:rPr>
          <w:lang w:val="en-IN"/>
        </w:rPr>
      </w:pPr>
      <w:r>
        <w:rPr>
          <w:lang w:val="en-IN"/>
        </w:rPr>
        <w:t>AI BASED TESTING AUTOMATION TOOL</w:t>
      </w:r>
    </w:p>
    <w:p w14:paraId="2AF23C83" w14:textId="5686D118" w:rsidR="009848DC" w:rsidRPr="00FE03BE" w:rsidRDefault="00B85B22" w:rsidP="00FE03BE">
      <w:pPr>
        <w:pStyle w:val="ListParagraph"/>
        <w:numPr>
          <w:ilvl w:val="1"/>
          <w:numId w:val="72"/>
        </w:numPr>
        <w:rPr>
          <w:lang w:val="en-IN"/>
        </w:rPr>
      </w:pPr>
      <w:r>
        <w:rPr>
          <w:lang w:val="en-IN"/>
        </w:rPr>
        <w:t xml:space="preserve">Description: </w:t>
      </w:r>
      <w:r w:rsidR="00C11131" w:rsidRPr="00C11131">
        <w:t xml:space="preserve">AI-powered Automation Testing Tool that integrates with </w:t>
      </w:r>
      <w:r w:rsidR="00C11131">
        <w:t>LLM</w:t>
      </w:r>
      <w:r w:rsidR="00C11131" w:rsidRPr="00C11131">
        <w:t xml:space="preserve"> API</w:t>
      </w:r>
      <w:r w:rsidR="00C11131">
        <w:t xml:space="preserve"> and ML models</w:t>
      </w:r>
      <w:r w:rsidR="00C11131" w:rsidRPr="00C11131">
        <w:t xml:space="preserve"> to generate and execute test scripts dynamically. The tool allows users to upload source code, select testing types, and automatically run test cases. It generates detailed reports and metrics, enhancing test coverage and efficiency. Deployed on Google Cloud Storage for seamless accessibility and scalability</w:t>
      </w:r>
      <w:r w:rsidR="00730787">
        <w:rPr>
          <w:lang w:val="en-IN"/>
        </w:rPr>
        <w:t>.</w:t>
      </w:r>
    </w:p>
    <w:p w14:paraId="091FF136" w14:textId="77777777" w:rsidR="00666C2F" w:rsidRDefault="00666C2F" w:rsidP="00666C2F">
      <w:pPr>
        <w:pStyle w:val="ListParagraph"/>
        <w:ind w:left="1440"/>
        <w:rPr>
          <w:lang w:val="en-IN"/>
        </w:rPr>
      </w:pPr>
    </w:p>
    <w:p w14:paraId="2AEDAE6D" w14:textId="2DBC987C" w:rsidR="00666C2F" w:rsidRPr="00666C2F" w:rsidRDefault="00666C2F" w:rsidP="00666C2F">
      <w:pPr>
        <w:pStyle w:val="ListParagraph"/>
        <w:numPr>
          <w:ilvl w:val="0"/>
          <w:numId w:val="72"/>
        </w:numPr>
        <w:rPr>
          <w:lang w:val="en-IN"/>
        </w:rPr>
      </w:pPr>
      <w:r>
        <w:rPr>
          <w:lang w:val="en-IN"/>
        </w:rPr>
        <w:t xml:space="preserve">AI BASED SEMMANTIC SEARCH TOOL </w:t>
      </w:r>
    </w:p>
    <w:p w14:paraId="03C5665D" w14:textId="2800B968" w:rsidR="00730787" w:rsidRDefault="00666C2F" w:rsidP="00666C2F">
      <w:pPr>
        <w:pStyle w:val="ListParagraph"/>
        <w:numPr>
          <w:ilvl w:val="0"/>
          <w:numId w:val="78"/>
        </w:numPr>
      </w:pPr>
      <w:r w:rsidRPr="00666C2F">
        <w:t>Semantic Search-based AI Tool leveraging LLM APIs and ML models like Sentence Transformers for duplicate and redundancy detection. The tool analyzes input data, identifies similar content, and automatically generates new ideas using advanced NLP techniques. It enhances content optimization and decision-making by providing intelligent insights. Integrated with an AI-driven pipeline for efficient data processing and retrieval</w:t>
      </w:r>
    </w:p>
    <w:p w14:paraId="08C8D5EE" w14:textId="77777777" w:rsidR="00FE03BE" w:rsidRDefault="00FE03BE" w:rsidP="00FE03BE">
      <w:pPr>
        <w:pStyle w:val="ListParagraph"/>
        <w:ind w:left="1440"/>
      </w:pPr>
    </w:p>
    <w:p w14:paraId="30A6F320" w14:textId="673999D8" w:rsidR="00FE03BE" w:rsidRPr="00FE03BE" w:rsidRDefault="00FE03BE" w:rsidP="00FE03BE">
      <w:pPr>
        <w:pStyle w:val="ListParagraph"/>
        <w:numPr>
          <w:ilvl w:val="0"/>
          <w:numId w:val="72"/>
        </w:numPr>
        <w:rPr>
          <w:lang w:val="en-IN"/>
        </w:rPr>
      </w:pPr>
      <w:r w:rsidRPr="00FE03BE">
        <w:rPr>
          <w:b/>
          <w:bCs/>
          <w:lang w:val="en-IN"/>
        </w:rPr>
        <w:t>LOCALSELLERS</w:t>
      </w:r>
      <w:r w:rsidR="008B1A3B">
        <w:rPr>
          <w:b/>
          <w:bCs/>
          <w:lang w:val="en-IN"/>
        </w:rPr>
        <w:t xml:space="preserve"> (New Product)</w:t>
      </w:r>
    </w:p>
    <w:p w14:paraId="0FC9D790" w14:textId="62AD25B4" w:rsidR="00FE03BE" w:rsidRPr="0008012F" w:rsidRDefault="00FE03BE" w:rsidP="00FE03BE">
      <w:pPr>
        <w:numPr>
          <w:ilvl w:val="1"/>
          <w:numId w:val="72"/>
        </w:numPr>
        <w:rPr>
          <w:lang w:val="en-IN"/>
        </w:rPr>
      </w:pPr>
      <w:r w:rsidRPr="0008012F">
        <w:rPr>
          <w:b/>
          <w:bCs/>
          <w:lang w:val="en-IN"/>
        </w:rPr>
        <w:t>Description</w:t>
      </w:r>
      <w:r w:rsidRPr="0008012F">
        <w:rPr>
          <w:lang w:val="en-IN"/>
        </w:rPr>
        <w:t>: An e-commerce platform leveraging Angular JS and Python on the cloud. The platform integrates emerging technologies like AI, NLP, and Deep Learning to connect</w:t>
      </w:r>
      <w:r w:rsidR="008B1A3B">
        <w:rPr>
          <w:lang w:val="en-IN"/>
        </w:rPr>
        <w:t xml:space="preserve"> any</w:t>
      </w:r>
      <w:r w:rsidRPr="0008012F">
        <w:rPr>
          <w:lang w:val="en-IN"/>
        </w:rPr>
        <w:t xml:space="preserve"> local sellers to</w:t>
      </w:r>
      <w:r w:rsidR="008B1A3B">
        <w:rPr>
          <w:lang w:val="en-IN"/>
        </w:rPr>
        <w:t xml:space="preserve"> their</w:t>
      </w:r>
      <w:r w:rsidRPr="0008012F">
        <w:rPr>
          <w:lang w:val="en-IN"/>
        </w:rPr>
        <w:t xml:space="preserve"> consumers seamlessly.</w:t>
      </w:r>
    </w:p>
    <w:p w14:paraId="4D5F66FC" w14:textId="52F562CF" w:rsidR="00FE03BE" w:rsidRDefault="00FE03BE" w:rsidP="00FE03BE">
      <w:pPr>
        <w:numPr>
          <w:ilvl w:val="1"/>
          <w:numId w:val="72"/>
        </w:numPr>
        <w:rPr>
          <w:lang w:val="en-IN"/>
        </w:rPr>
      </w:pPr>
      <w:r w:rsidRPr="0008012F">
        <w:rPr>
          <w:b/>
          <w:bCs/>
          <w:lang w:val="en-IN"/>
        </w:rPr>
        <w:t>Outcome</w:t>
      </w:r>
      <w:r w:rsidRPr="0008012F">
        <w:rPr>
          <w:lang w:val="en-IN"/>
        </w:rPr>
        <w:t>: Revolutionizing local commerce through technology-driven solutions</w:t>
      </w:r>
      <w:r w:rsidR="008B1A3B">
        <w:rPr>
          <w:lang w:val="en-IN"/>
        </w:rPr>
        <w:t xml:space="preserve"> available and suitable for all locations including rural areas</w:t>
      </w:r>
      <w:r w:rsidRPr="0008012F">
        <w:rPr>
          <w:lang w:val="en-IN"/>
        </w:rPr>
        <w:t>.</w:t>
      </w:r>
    </w:p>
    <w:p w14:paraId="2A67A499" w14:textId="77777777" w:rsidR="00666C2F" w:rsidRPr="00730787" w:rsidRDefault="00666C2F" w:rsidP="00C11131">
      <w:pPr>
        <w:pStyle w:val="ListParagraph"/>
        <w:rPr>
          <w:lang w:val="en-IN"/>
        </w:rPr>
      </w:pPr>
    </w:p>
    <w:p w14:paraId="06D4F286" w14:textId="77777777" w:rsidR="0008012F" w:rsidRPr="0008012F" w:rsidRDefault="0008012F" w:rsidP="0008012F">
      <w:pPr>
        <w:rPr>
          <w:lang w:val="en-IN"/>
        </w:rPr>
      </w:pPr>
      <w:r w:rsidRPr="0008012F">
        <w:rPr>
          <w:b/>
          <w:bCs/>
          <w:lang w:val="en-IN"/>
        </w:rPr>
        <w:t>Collaborative Projects</w:t>
      </w:r>
    </w:p>
    <w:p w14:paraId="3268B7B4" w14:textId="77777777" w:rsidR="0008012F" w:rsidRDefault="0008012F" w:rsidP="0008012F">
      <w:pPr>
        <w:numPr>
          <w:ilvl w:val="0"/>
          <w:numId w:val="73"/>
        </w:numPr>
        <w:rPr>
          <w:lang w:val="en-IN"/>
        </w:rPr>
      </w:pPr>
      <w:r w:rsidRPr="0008012F">
        <w:rPr>
          <w:b/>
          <w:bCs/>
          <w:lang w:val="en-IN"/>
        </w:rPr>
        <w:t>Innovation Partnership</w:t>
      </w:r>
      <w:r w:rsidRPr="0008012F">
        <w:rPr>
          <w:lang w:val="en-IN"/>
        </w:rPr>
        <w:t>: Working on client IT software projects at MCC College’s MRF Innovation Park, leveraging the latest technologies in AI/ML, NLP, Generative AI, Deep Learning, and Big Data.</w:t>
      </w:r>
    </w:p>
    <w:p w14:paraId="4E1F27BD" w14:textId="2594A28D" w:rsidR="00B85B22" w:rsidRPr="009848DC" w:rsidRDefault="009848DC" w:rsidP="009848DC">
      <w:pPr>
        <w:pStyle w:val="ListParagraph"/>
        <w:numPr>
          <w:ilvl w:val="0"/>
          <w:numId w:val="73"/>
        </w:numPr>
        <w:rPr>
          <w:lang w:val="en-IN"/>
        </w:rPr>
      </w:pPr>
      <w:r w:rsidRPr="009848DC">
        <w:rPr>
          <w:b/>
          <w:bCs/>
        </w:rPr>
        <w:t>Our talented employees, guided by the leadership team, work on projects to develop and deliver high-quality outcomes at Innovation Park and work location.</w:t>
      </w:r>
    </w:p>
    <w:p w14:paraId="1770581E" w14:textId="77777777" w:rsidR="009848DC" w:rsidRDefault="009848DC" w:rsidP="009848DC">
      <w:pPr>
        <w:pStyle w:val="ListParagraph"/>
        <w:rPr>
          <w:lang w:val="en-IN"/>
        </w:rPr>
      </w:pPr>
    </w:p>
    <w:p w14:paraId="576C017B" w14:textId="77777777" w:rsidR="00666C2F" w:rsidRPr="0008012F" w:rsidRDefault="00000000" w:rsidP="00666C2F">
      <w:pPr>
        <w:rPr>
          <w:lang w:val="en-IN"/>
        </w:rPr>
      </w:pPr>
      <w:r>
        <w:rPr>
          <w:lang w:val="en-IN"/>
        </w:rPr>
        <w:pict w14:anchorId="10C7AE07">
          <v:rect id="_x0000_i1030" style="width:0;height:1.5pt" o:hralign="center" o:hrstd="t" o:hr="t" fillcolor="#a0a0a0" stroked="f"/>
        </w:pict>
      </w:r>
    </w:p>
    <w:p w14:paraId="6581BBB3" w14:textId="77777777" w:rsidR="00666C2F" w:rsidRDefault="00666C2F" w:rsidP="00666C2F">
      <w:pPr>
        <w:jc w:val="center"/>
        <w:rPr>
          <w:b/>
          <w:bCs/>
          <w:sz w:val="28"/>
          <w:szCs w:val="28"/>
          <w:lang w:val="en-IN"/>
        </w:rPr>
      </w:pPr>
      <w:r w:rsidRPr="0008012F">
        <w:rPr>
          <w:b/>
          <w:bCs/>
          <w:sz w:val="28"/>
          <w:szCs w:val="28"/>
          <w:lang w:val="en-IN"/>
        </w:rPr>
        <w:t>Business Model and Strategy</w:t>
      </w:r>
    </w:p>
    <w:p w14:paraId="3D0AB112" w14:textId="77777777" w:rsidR="00666C2F" w:rsidRPr="0008012F" w:rsidRDefault="00666C2F" w:rsidP="00666C2F">
      <w:pPr>
        <w:jc w:val="center"/>
        <w:rPr>
          <w:b/>
          <w:bCs/>
          <w:sz w:val="28"/>
          <w:szCs w:val="28"/>
          <w:lang w:val="en-IN"/>
        </w:rPr>
      </w:pPr>
    </w:p>
    <w:p w14:paraId="5E37E0B8" w14:textId="77777777" w:rsidR="00666C2F" w:rsidRPr="0008012F" w:rsidRDefault="00666C2F" w:rsidP="00666C2F">
      <w:pPr>
        <w:rPr>
          <w:lang w:val="en-IN"/>
        </w:rPr>
      </w:pPr>
      <w:r w:rsidRPr="0008012F">
        <w:rPr>
          <w:lang w:val="en-IN"/>
        </w:rPr>
        <w:t>Our business model focuses on three core areas:</w:t>
      </w:r>
    </w:p>
    <w:p w14:paraId="20B4E33D" w14:textId="77777777" w:rsidR="00666C2F" w:rsidRPr="0008012F" w:rsidRDefault="00666C2F" w:rsidP="00666C2F">
      <w:pPr>
        <w:numPr>
          <w:ilvl w:val="0"/>
          <w:numId w:val="75"/>
        </w:numPr>
        <w:rPr>
          <w:lang w:val="en-IN"/>
        </w:rPr>
      </w:pPr>
      <w:r w:rsidRPr="0008012F">
        <w:rPr>
          <w:b/>
          <w:bCs/>
          <w:lang w:val="en-IN"/>
        </w:rPr>
        <w:t>Client-Centric Services</w:t>
      </w:r>
      <w:r w:rsidRPr="0008012F">
        <w:rPr>
          <w:lang w:val="en-IN"/>
        </w:rPr>
        <w:t>: Delivering tailored solutions to meet specific client needs.</w:t>
      </w:r>
    </w:p>
    <w:p w14:paraId="567E6051" w14:textId="77777777" w:rsidR="00666C2F" w:rsidRPr="0008012F" w:rsidRDefault="00666C2F" w:rsidP="00666C2F">
      <w:pPr>
        <w:numPr>
          <w:ilvl w:val="0"/>
          <w:numId w:val="75"/>
        </w:numPr>
        <w:rPr>
          <w:lang w:val="en-IN"/>
        </w:rPr>
      </w:pPr>
      <w:r w:rsidRPr="0008012F">
        <w:rPr>
          <w:b/>
          <w:bCs/>
          <w:lang w:val="en-IN"/>
        </w:rPr>
        <w:t>Training and Upskilling</w:t>
      </w:r>
      <w:r w:rsidRPr="0008012F">
        <w:rPr>
          <w:lang w:val="en-IN"/>
        </w:rPr>
        <w:t>: Empowering individuals and organizations through technology training.</w:t>
      </w:r>
    </w:p>
    <w:p w14:paraId="4941F65E" w14:textId="77777777" w:rsidR="00666C2F" w:rsidRPr="008B1A3B" w:rsidRDefault="00666C2F" w:rsidP="00666C2F">
      <w:pPr>
        <w:numPr>
          <w:ilvl w:val="0"/>
          <w:numId w:val="75"/>
        </w:numPr>
      </w:pPr>
      <w:r w:rsidRPr="0008012F">
        <w:rPr>
          <w:b/>
          <w:bCs/>
          <w:lang w:val="en-IN"/>
        </w:rPr>
        <w:t>Innovation</w:t>
      </w:r>
      <w:r w:rsidRPr="0008012F">
        <w:rPr>
          <w:lang w:val="en-IN"/>
        </w:rPr>
        <w:t>: Continuously developing innovative products like LOCALSELLERS to address real-</w:t>
      </w:r>
      <w:r w:rsidRPr="008B1A3B">
        <w:t>world challenges.</w:t>
      </w:r>
    </w:p>
    <w:p w14:paraId="69190F69" w14:textId="51F95CA3" w:rsidR="008B1A3B" w:rsidRPr="008B1A3B" w:rsidRDefault="008B1A3B" w:rsidP="00666C2F">
      <w:pPr>
        <w:numPr>
          <w:ilvl w:val="0"/>
          <w:numId w:val="75"/>
        </w:numPr>
      </w:pPr>
      <w:r w:rsidRPr="008B1A3B">
        <w:t>Helping people to adopt emerging technologies</w:t>
      </w:r>
      <w:r>
        <w:t xml:space="preserve"> and motivating them to grow</w:t>
      </w:r>
    </w:p>
    <w:p w14:paraId="2C353890" w14:textId="059A2CD3" w:rsidR="00666C2F" w:rsidRPr="008B1A3B" w:rsidRDefault="008B1A3B" w:rsidP="00803D3B">
      <w:pPr>
        <w:numPr>
          <w:ilvl w:val="0"/>
          <w:numId w:val="75"/>
        </w:numPr>
        <w:rPr>
          <w:lang w:val="en-IN"/>
        </w:rPr>
      </w:pPr>
      <w:r w:rsidRPr="008B1A3B">
        <w:t xml:space="preserve">Increasing employment </w:t>
      </w:r>
      <w:r>
        <w:t>and growth of the organization by modernizing the real world problems</w:t>
      </w:r>
    </w:p>
    <w:p w14:paraId="2B737CE9" w14:textId="2A0846FB" w:rsidR="0098510D" w:rsidRPr="009848DC" w:rsidRDefault="00000000" w:rsidP="009848DC">
      <w:pPr>
        <w:rPr>
          <w:lang w:val="en-IN"/>
        </w:rPr>
      </w:pPr>
      <w:r>
        <w:rPr>
          <w:lang w:val="en-IN"/>
        </w:rPr>
        <w:pict w14:anchorId="04DD9AAE">
          <v:rect id="_x0000_i1031" style="width:0;height:1.5pt" o:hralign="center" o:hrstd="t" o:hr="t" fillcolor="#a0a0a0" stroked="f"/>
        </w:pict>
      </w:r>
    </w:p>
    <w:p w14:paraId="32C70CA3" w14:textId="77777777" w:rsidR="00666C2F" w:rsidRDefault="00666C2F" w:rsidP="00B85B22">
      <w:pPr>
        <w:jc w:val="center"/>
        <w:rPr>
          <w:b/>
          <w:bCs/>
          <w:sz w:val="28"/>
          <w:szCs w:val="28"/>
          <w:lang w:val="en-IN"/>
        </w:rPr>
      </w:pPr>
    </w:p>
    <w:p w14:paraId="461A3AD4" w14:textId="77777777" w:rsidR="00666C2F" w:rsidRDefault="00666C2F" w:rsidP="00B85B22">
      <w:pPr>
        <w:jc w:val="center"/>
        <w:rPr>
          <w:b/>
          <w:bCs/>
          <w:sz w:val="28"/>
          <w:szCs w:val="28"/>
          <w:lang w:val="en-IN"/>
        </w:rPr>
      </w:pPr>
    </w:p>
    <w:p w14:paraId="49F55410" w14:textId="77777777" w:rsidR="00666C2F" w:rsidRDefault="00666C2F" w:rsidP="00B85B22">
      <w:pPr>
        <w:jc w:val="center"/>
        <w:rPr>
          <w:b/>
          <w:bCs/>
          <w:sz w:val="28"/>
          <w:szCs w:val="28"/>
          <w:lang w:val="en-IN"/>
        </w:rPr>
      </w:pPr>
    </w:p>
    <w:p w14:paraId="49C29230" w14:textId="774FC2E9" w:rsidR="0008012F" w:rsidRDefault="0008012F" w:rsidP="00B85B22">
      <w:pPr>
        <w:jc w:val="center"/>
        <w:rPr>
          <w:b/>
          <w:bCs/>
          <w:sz w:val="28"/>
          <w:szCs w:val="28"/>
          <w:lang w:val="en-IN"/>
        </w:rPr>
      </w:pPr>
      <w:r w:rsidRPr="0008012F">
        <w:rPr>
          <w:b/>
          <w:bCs/>
          <w:sz w:val="28"/>
          <w:szCs w:val="28"/>
          <w:lang w:val="en-IN"/>
        </w:rPr>
        <w:t>Technology Stack</w:t>
      </w:r>
    </w:p>
    <w:p w14:paraId="1B1E4191" w14:textId="77777777" w:rsidR="00B85B22" w:rsidRPr="0008012F" w:rsidRDefault="00B85B22" w:rsidP="00B85B22">
      <w:pPr>
        <w:jc w:val="center"/>
        <w:rPr>
          <w:b/>
          <w:bCs/>
          <w:sz w:val="28"/>
          <w:szCs w:val="28"/>
          <w:lang w:val="en-IN"/>
        </w:rPr>
      </w:pPr>
    </w:p>
    <w:p w14:paraId="486F2576" w14:textId="77777777" w:rsidR="0008012F" w:rsidRPr="0008012F" w:rsidRDefault="0008012F" w:rsidP="0008012F">
      <w:pPr>
        <w:rPr>
          <w:lang w:val="en-IN"/>
        </w:rPr>
      </w:pPr>
      <w:r w:rsidRPr="0008012F">
        <w:rPr>
          <w:lang w:val="en-IN"/>
        </w:rPr>
        <w:t>We utilize the latest tools and technologies to ensure robust and scalable solutions:</w:t>
      </w:r>
    </w:p>
    <w:p w14:paraId="6AFCFA87" w14:textId="5A863EE2" w:rsidR="0008012F" w:rsidRPr="0008012F" w:rsidRDefault="0008012F" w:rsidP="0008012F">
      <w:pPr>
        <w:numPr>
          <w:ilvl w:val="0"/>
          <w:numId w:val="74"/>
        </w:numPr>
        <w:rPr>
          <w:lang w:val="en-IN"/>
        </w:rPr>
      </w:pPr>
      <w:r w:rsidRPr="0008012F">
        <w:rPr>
          <w:b/>
          <w:bCs/>
          <w:lang w:val="en-IN"/>
        </w:rPr>
        <w:t>Programming Languages</w:t>
      </w:r>
      <w:r w:rsidRPr="0008012F">
        <w:rPr>
          <w:lang w:val="en-IN"/>
        </w:rPr>
        <w:t>: Python,</w:t>
      </w:r>
      <w:r w:rsidR="00730787">
        <w:rPr>
          <w:lang w:val="en-IN"/>
        </w:rPr>
        <w:t xml:space="preserve"> Go, R, ReactJS,</w:t>
      </w:r>
      <w:r w:rsidRPr="0008012F">
        <w:rPr>
          <w:lang w:val="en-IN"/>
        </w:rPr>
        <w:t xml:space="preserve"> Java, </w:t>
      </w:r>
      <w:r w:rsidR="00730787">
        <w:rPr>
          <w:lang w:val="en-IN"/>
        </w:rPr>
        <w:t xml:space="preserve">C, </w:t>
      </w:r>
      <w:r w:rsidRPr="0008012F">
        <w:rPr>
          <w:lang w:val="en-IN"/>
        </w:rPr>
        <w:t>C++, Perl</w:t>
      </w:r>
      <w:r w:rsidR="00B85B22">
        <w:rPr>
          <w:lang w:val="en-IN"/>
        </w:rPr>
        <w:t xml:space="preserve">, PHP, </w:t>
      </w:r>
      <w:proofErr w:type="spellStart"/>
      <w:r w:rsidR="00B85B22">
        <w:rPr>
          <w:lang w:val="en-IN"/>
        </w:rPr>
        <w:t>Springboot</w:t>
      </w:r>
      <w:proofErr w:type="spellEnd"/>
      <w:r w:rsidR="00B85B22">
        <w:rPr>
          <w:lang w:val="en-IN"/>
        </w:rPr>
        <w:t>, Angular, C/C++, .Net etc…</w:t>
      </w:r>
    </w:p>
    <w:p w14:paraId="06240502" w14:textId="245C6BA8" w:rsidR="0008012F" w:rsidRPr="0008012F" w:rsidRDefault="0008012F" w:rsidP="0008012F">
      <w:pPr>
        <w:numPr>
          <w:ilvl w:val="0"/>
          <w:numId w:val="74"/>
        </w:numPr>
        <w:rPr>
          <w:lang w:val="en-IN"/>
        </w:rPr>
      </w:pPr>
      <w:r w:rsidRPr="0008012F">
        <w:rPr>
          <w:b/>
          <w:bCs/>
          <w:lang w:val="en-IN"/>
        </w:rPr>
        <w:t>Frameworks</w:t>
      </w:r>
      <w:r w:rsidRPr="0008012F">
        <w:rPr>
          <w:lang w:val="en-IN"/>
        </w:rPr>
        <w:t>: Angular,</w:t>
      </w:r>
      <w:r w:rsidR="00730787">
        <w:rPr>
          <w:lang w:val="en-IN"/>
        </w:rPr>
        <w:t xml:space="preserve"> React Native,</w:t>
      </w:r>
      <w:r w:rsidRPr="0008012F">
        <w:rPr>
          <w:lang w:val="en-IN"/>
        </w:rPr>
        <w:t xml:space="preserve"> TensorFlow, </w:t>
      </w:r>
      <w:proofErr w:type="spellStart"/>
      <w:r w:rsidRPr="0008012F">
        <w:rPr>
          <w:lang w:val="en-IN"/>
        </w:rPr>
        <w:t>PyTorch</w:t>
      </w:r>
      <w:proofErr w:type="spellEnd"/>
      <w:r w:rsidRPr="0008012F">
        <w:rPr>
          <w:lang w:val="en-IN"/>
        </w:rPr>
        <w:t>, Flask.</w:t>
      </w:r>
      <w:r w:rsidR="00B85B22">
        <w:rPr>
          <w:lang w:val="en-IN"/>
        </w:rPr>
        <w:t xml:space="preserve"> Bokeh, </w:t>
      </w:r>
      <w:proofErr w:type="spellStart"/>
      <w:r w:rsidR="00B85B22">
        <w:rPr>
          <w:lang w:val="en-IN"/>
        </w:rPr>
        <w:t>ElasticSearch</w:t>
      </w:r>
      <w:proofErr w:type="spellEnd"/>
      <w:r w:rsidR="00730787">
        <w:rPr>
          <w:lang w:val="en-IN"/>
        </w:rPr>
        <w:t xml:space="preserve">, </w:t>
      </w:r>
      <w:proofErr w:type="spellStart"/>
      <w:r w:rsidR="00730787">
        <w:rPr>
          <w:lang w:val="en-IN"/>
        </w:rPr>
        <w:t>databricks</w:t>
      </w:r>
      <w:proofErr w:type="spellEnd"/>
      <w:r w:rsidR="00730787">
        <w:rPr>
          <w:lang w:val="en-IN"/>
        </w:rPr>
        <w:t xml:space="preserve">, </w:t>
      </w:r>
      <w:r w:rsidR="00C11131">
        <w:rPr>
          <w:lang w:val="en-IN"/>
        </w:rPr>
        <w:t>playwright, Django</w:t>
      </w:r>
      <w:r w:rsidR="00730787">
        <w:rPr>
          <w:lang w:val="en-IN"/>
        </w:rPr>
        <w:t xml:space="preserve">, </w:t>
      </w:r>
      <w:proofErr w:type="spellStart"/>
      <w:r w:rsidR="00730787">
        <w:rPr>
          <w:lang w:val="en-IN"/>
        </w:rPr>
        <w:t>Streamlit</w:t>
      </w:r>
      <w:proofErr w:type="spellEnd"/>
      <w:r w:rsidR="00730787">
        <w:rPr>
          <w:lang w:val="en-IN"/>
        </w:rPr>
        <w:t xml:space="preserve">, </w:t>
      </w:r>
      <w:proofErr w:type="spellStart"/>
      <w:r w:rsidR="00730787">
        <w:rPr>
          <w:lang w:val="en-IN"/>
        </w:rPr>
        <w:t>PySpark</w:t>
      </w:r>
      <w:proofErr w:type="spellEnd"/>
      <w:r w:rsidR="00730787">
        <w:rPr>
          <w:lang w:val="en-IN"/>
        </w:rPr>
        <w:t>,</w:t>
      </w:r>
      <w:r w:rsidR="00B85B22">
        <w:rPr>
          <w:lang w:val="en-IN"/>
        </w:rPr>
        <w:t xml:space="preserve"> </w:t>
      </w:r>
      <w:proofErr w:type="spellStart"/>
      <w:r w:rsidR="00B85B22">
        <w:rPr>
          <w:lang w:val="en-IN"/>
        </w:rPr>
        <w:t>Gradio</w:t>
      </w:r>
      <w:proofErr w:type="spellEnd"/>
      <w:r w:rsidR="00B85B22">
        <w:rPr>
          <w:lang w:val="en-IN"/>
        </w:rPr>
        <w:t xml:space="preserve"> etc…</w:t>
      </w:r>
    </w:p>
    <w:p w14:paraId="2EE0C9DC" w14:textId="77777777" w:rsidR="0008012F" w:rsidRPr="0008012F" w:rsidRDefault="0008012F" w:rsidP="0008012F">
      <w:pPr>
        <w:numPr>
          <w:ilvl w:val="0"/>
          <w:numId w:val="74"/>
        </w:numPr>
        <w:rPr>
          <w:lang w:val="en-IN"/>
        </w:rPr>
      </w:pPr>
      <w:r w:rsidRPr="0008012F">
        <w:rPr>
          <w:b/>
          <w:bCs/>
          <w:lang w:val="en-IN"/>
        </w:rPr>
        <w:t>Cloud Platforms</w:t>
      </w:r>
      <w:r w:rsidRPr="0008012F">
        <w:rPr>
          <w:lang w:val="en-IN"/>
        </w:rPr>
        <w:t>: AWS, Azure, Google Cloud.</w:t>
      </w:r>
    </w:p>
    <w:p w14:paraId="00ACD63E" w14:textId="4F19E1A0" w:rsidR="0008012F" w:rsidRPr="009848DC" w:rsidRDefault="0008012F" w:rsidP="0008012F">
      <w:pPr>
        <w:numPr>
          <w:ilvl w:val="0"/>
          <w:numId w:val="74"/>
        </w:numPr>
        <w:rPr>
          <w:b/>
          <w:bCs/>
          <w:lang w:val="en-IN"/>
        </w:rPr>
      </w:pPr>
      <w:r w:rsidRPr="009848DC">
        <w:rPr>
          <w:b/>
          <w:bCs/>
          <w:lang w:val="en-IN"/>
        </w:rPr>
        <w:t>Big Data Tools: Hadoop, Spark.</w:t>
      </w:r>
      <w:r w:rsidR="00B85B22" w:rsidRPr="009848DC">
        <w:rPr>
          <w:b/>
          <w:bCs/>
          <w:lang w:val="en-IN"/>
        </w:rPr>
        <w:t xml:space="preserve"> SQOOP</w:t>
      </w:r>
    </w:p>
    <w:p w14:paraId="01A3A96C" w14:textId="1A38F512" w:rsidR="0008012F" w:rsidRPr="009848DC" w:rsidRDefault="0008012F" w:rsidP="0008012F">
      <w:pPr>
        <w:numPr>
          <w:ilvl w:val="0"/>
          <w:numId w:val="74"/>
        </w:numPr>
        <w:rPr>
          <w:b/>
          <w:bCs/>
          <w:lang w:val="en-IN"/>
        </w:rPr>
      </w:pPr>
      <w:r w:rsidRPr="009848DC">
        <w:rPr>
          <w:b/>
          <w:bCs/>
          <w:lang w:val="en-IN"/>
        </w:rPr>
        <w:t>Databases: MySQL, PostgreSQL, MongoDB</w:t>
      </w:r>
      <w:r w:rsidR="00B85B22" w:rsidRPr="009848DC">
        <w:rPr>
          <w:b/>
          <w:bCs/>
          <w:lang w:val="en-IN"/>
        </w:rPr>
        <w:t xml:space="preserve">, </w:t>
      </w:r>
      <w:r w:rsidR="00730787" w:rsidRPr="009848DC">
        <w:rPr>
          <w:b/>
          <w:bCs/>
          <w:lang w:val="en-IN"/>
        </w:rPr>
        <w:t xml:space="preserve">AWS Aurora, </w:t>
      </w:r>
      <w:r w:rsidR="00B85B22" w:rsidRPr="009848DC">
        <w:rPr>
          <w:b/>
          <w:bCs/>
          <w:lang w:val="en-IN"/>
        </w:rPr>
        <w:t>Oracle</w:t>
      </w:r>
      <w:r w:rsidR="00730787" w:rsidRPr="009848DC">
        <w:rPr>
          <w:b/>
          <w:bCs/>
          <w:lang w:val="en-IN"/>
        </w:rPr>
        <w:t xml:space="preserve"> etc..</w:t>
      </w:r>
    </w:p>
    <w:p w14:paraId="7EA73DBE" w14:textId="67105B21" w:rsidR="0008012F" w:rsidRPr="009848DC" w:rsidRDefault="0008012F" w:rsidP="0008012F">
      <w:pPr>
        <w:numPr>
          <w:ilvl w:val="0"/>
          <w:numId w:val="74"/>
        </w:numPr>
        <w:rPr>
          <w:b/>
          <w:bCs/>
          <w:lang w:val="en-IN"/>
        </w:rPr>
      </w:pPr>
      <w:r w:rsidRPr="009848DC">
        <w:rPr>
          <w:b/>
          <w:bCs/>
          <w:lang w:val="en-IN"/>
        </w:rPr>
        <w:t>DevOps Tools:</w:t>
      </w:r>
      <w:r w:rsidR="00FE03BE">
        <w:rPr>
          <w:b/>
          <w:bCs/>
          <w:lang w:val="en-IN"/>
        </w:rPr>
        <w:t xml:space="preserve"> Git,</w:t>
      </w:r>
      <w:r w:rsidRPr="009848DC">
        <w:rPr>
          <w:b/>
          <w:bCs/>
          <w:lang w:val="en-IN"/>
        </w:rPr>
        <w:t xml:space="preserve"> Docker, Kubernetes, Jenkins</w:t>
      </w:r>
      <w:r w:rsidR="00730787" w:rsidRPr="009848DC">
        <w:rPr>
          <w:b/>
          <w:bCs/>
          <w:lang w:val="en-IN"/>
        </w:rPr>
        <w:t xml:space="preserve">, </w:t>
      </w:r>
      <w:proofErr w:type="spellStart"/>
      <w:r w:rsidR="009848DC" w:rsidRPr="009848DC">
        <w:rPr>
          <w:b/>
          <w:bCs/>
          <w:lang w:val="en-IN"/>
        </w:rPr>
        <w:t>Te</w:t>
      </w:r>
      <w:r w:rsidR="009848DC">
        <w:rPr>
          <w:b/>
          <w:bCs/>
          <w:lang w:val="en-IN"/>
        </w:rPr>
        <w:t>k</w:t>
      </w:r>
      <w:r w:rsidR="009848DC" w:rsidRPr="009848DC">
        <w:rPr>
          <w:b/>
          <w:bCs/>
          <w:lang w:val="en-IN"/>
        </w:rPr>
        <w:t>ton</w:t>
      </w:r>
      <w:proofErr w:type="spellEnd"/>
      <w:r w:rsidR="00FE03BE">
        <w:rPr>
          <w:b/>
          <w:bCs/>
          <w:lang w:val="en-IN"/>
        </w:rPr>
        <w:t>, terraform, Splunk</w:t>
      </w:r>
      <w:r w:rsidR="0003793E">
        <w:rPr>
          <w:b/>
          <w:bCs/>
          <w:lang w:val="en-IN"/>
        </w:rPr>
        <w:t xml:space="preserve"> </w:t>
      </w:r>
      <w:r w:rsidR="00B85B22" w:rsidRPr="009848DC">
        <w:rPr>
          <w:b/>
          <w:bCs/>
          <w:lang w:val="en-IN"/>
        </w:rPr>
        <w:t>etc..</w:t>
      </w:r>
    </w:p>
    <w:p w14:paraId="07F51C9E" w14:textId="48DDA557" w:rsidR="009848DC" w:rsidRPr="009848DC" w:rsidRDefault="009848DC" w:rsidP="009848DC">
      <w:pPr>
        <w:numPr>
          <w:ilvl w:val="0"/>
          <w:numId w:val="74"/>
        </w:numPr>
        <w:rPr>
          <w:b/>
          <w:bCs/>
          <w:lang w:val="en-IN"/>
        </w:rPr>
      </w:pPr>
      <w:r w:rsidRPr="009848DC">
        <w:rPr>
          <w:b/>
          <w:bCs/>
        </w:rPr>
        <w:t>Agile-driven project management using Jira and Kanban Board</w:t>
      </w:r>
    </w:p>
    <w:p w14:paraId="58433B86" w14:textId="77777777" w:rsidR="00B85B22" w:rsidRPr="0008012F" w:rsidRDefault="00B85B22" w:rsidP="00B85B22">
      <w:pPr>
        <w:ind w:left="720"/>
        <w:rPr>
          <w:lang w:val="en-IN"/>
        </w:rPr>
      </w:pPr>
    </w:p>
    <w:p w14:paraId="0518A1DD" w14:textId="77777777" w:rsidR="00B85B22" w:rsidRPr="0008012F" w:rsidRDefault="00B85B22" w:rsidP="00B85B22">
      <w:pPr>
        <w:ind w:left="720"/>
        <w:rPr>
          <w:lang w:val="en-IN"/>
        </w:rPr>
      </w:pPr>
    </w:p>
    <w:p w14:paraId="03CB36B2" w14:textId="77777777" w:rsidR="0008012F" w:rsidRPr="0008012F" w:rsidRDefault="00000000" w:rsidP="0008012F">
      <w:pPr>
        <w:rPr>
          <w:lang w:val="en-IN"/>
        </w:rPr>
      </w:pPr>
      <w:r>
        <w:rPr>
          <w:lang w:val="en-IN"/>
        </w:rPr>
        <w:pict w14:anchorId="0C6248D6">
          <v:rect id="_x0000_i1032" style="width:0;height:1.5pt" o:hralign="center" o:hrstd="t" o:hr="t" fillcolor="#a0a0a0" stroked="f"/>
        </w:pict>
      </w:r>
    </w:p>
    <w:p w14:paraId="25FDEEEE" w14:textId="0133A2BE" w:rsidR="0008012F" w:rsidRDefault="0008012F" w:rsidP="00B85B22">
      <w:pPr>
        <w:jc w:val="center"/>
        <w:rPr>
          <w:b/>
          <w:bCs/>
          <w:sz w:val="28"/>
          <w:szCs w:val="28"/>
          <w:lang w:val="en-IN"/>
        </w:rPr>
      </w:pPr>
      <w:r w:rsidRPr="0008012F">
        <w:rPr>
          <w:b/>
          <w:bCs/>
          <w:sz w:val="28"/>
          <w:szCs w:val="28"/>
          <w:lang w:val="en-IN"/>
        </w:rPr>
        <w:t xml:space="preserve">Why </w:t>
      </w:r>
      <w:r w:rsidR="00FE03BE">
        <w:rPr>
          <w:b/>
          <w:bCs/>
          <w:sz w:val="28"/>
          <w:szCs w:val="28"/>
          <w:lang w:val="en-IN"/>
        </w:rPr>
        <w:t xml:space="preserve">Customer </w:t>
      </w:r>
      <w:r w:rsidRPr="0008012F">
        <w:rPr>
          <w:b/>
          <w:bCs/>
          <w:sz w:val="28"/>
          <w:szCs w:val="28"/>
          <w:lang w:val="en-IN"/>
        </w:rPr>
        <w:t xml:space="preserve">Choose </w:t>
      </w:r>
      <w:proofErr w:type="spellStart"/>
      <w:r w:rsidRPr="0008012F">
        <w:rPr>
          <w:b/>
          <w:bCs/>
          <w:sz w:val="28"/>
          <w:szCs w:val="28"/>
          <w:lang w:val="en-IN"/>
        </w:rPr>
        <w:t>Pysellers</w:t>
      </w:r>
      <w:proofErr w:type="spellEnd"/>
      <w:r w:rsidRPr="0008012F">
        <w:rPr>
          <w:b/>
          <w:bCs/>
          <w:sz w:val="28"/>
          <w:szCs w:val="28"/>
          <w:lang w:val="en-IN"/>
        </w:rPr>
        <w:t>?</w:t>
      </w:r>
    </w:p>
    <w:p w14:paraId="522227F8" w14:textId="77777777" w:rsidR="00B85B22" w:rsidRPr="0008012F" w:rsidRDefault="00B85B22" w:rsidP="00B85B22">
      <w:pPr>
        <w:jc w:val="center"/>
        <w:rPr>
          <w:b/>
          <w:bCs/>
          <w:sz w:val="28"/>
          <w:szCs w:val="28"/>
          <w:lang w:val="en-IN"/>
        </w:rPr>
      </w:pPr>
    </w:p>
    <w:p w14:paraId="19C3F701" w14:textId="77777777" w:rsidR="0008012F" w:rsidRPr="0008012F" w:rsidRDefault="0008012F" w:rsidP="0008012F">
      <w:pPr>
        <w:numPr>
          <w:ilvl w:val="0"/>
          <w:numId w:val="76"/>
        </w:numPr>
        <w:rPr>
          <w:lang w:val="en-IN"/>
        </w:rPr>
      </w:pPr>
      <w:r w:rsidRPr="0008012F">
        <w:rPr>
          <w:lang w:val="en-IN"/>
        </w:rPr>
        <w:t>Experienced leadership team with a proven track record of delivering IT projects.</w:t>
      </w:r>
    </w:p>
    <w:p w14:paraId="0DE7B357" w14:textId="77777777" w:rsidR="0008012F" w:rsidRPr="0008012F" w:rsidRDefault="0008012F" w:rsidP="0008012F">
      <w:pPr>
        <w:numPr>
          <w:ilvl w:val="0"/>
          <w:numId w:val="76"/>
        </w:numPr>
        <w:rPr>
          <w:lang w:val="en-IN"/>
        </w:rPr>
      </w:pPr>
      <w:r w:rsidRPr="0008012F">
        <w:rPr>
          <w:lang w:val="en-IN"/>
        </w:rPr>
        <w:t>Expertise in the latest technologies, including AI, ML, and Big Data.</w:t>
      </w:r>
    </w:p>
    <w:p w14:paraId="0CD7B925" w14:textId="77777777" w:rsidR="0008012F" w:rsidRPr="0008012F" w:rsidRDefault="0008012F" w:rsidP="0008012F">
      <w:pPr>
        <w:numPr>
          <w:ilvl w:val="0"/>
          <w:numId w:val="76"/>
        </w:numPr>
        <w:rPr>
          <w:lang w:val="en-IN"/>
        </w:rPr>
      </w:pPr>
      <w:r w:rsidRPr="0008012F">
        <w:rPr>
          <w:lang w:val="en-IN"/>
        </w:rPr>
        <w:t>Commitment to quality and timely delivery.</w:t>
      </w:r>
    </w:p>
    <w:p w14:paraId="4AE67E2F" w14:textId="77777777" w:rsidR="0008012F" w:rsidRPr="0008012F" w:rsidRDefault="0008012F" w:rsidP="0008012F">
      <w:pPr>
        <w:numPr>
          <w:ilvl w:val="0"/>
          <w:numId w:val="76"/>
        </w:numPr>
        <w:rPr>
          <w:lang w:val="en-IN"/>
        </w:rPr>
      </w:pPr>
      <w:r w:rsidRPr="0008012F">
        <w:rPr>
          <w:lang w:val="en-IN"/>
        </w:rPr>
        <w:t>Collaborative approach with clients to ensure mutual success.</w:t>
      </w:r>
    </w:p>
    <w:p w14:paraId="07839E54" w14:textId="77777777" w:rsidR="0008012F" w:rsidRDefault="0008012F" w:rsidP="0008012F">
      <w:pPr>
        <w:numPr>
          <w:ilvl w:val="0"/>
          <w:numId w:val="76"/>
        </w:numPr>
        <w:rPr>
          <w:lang w:val="en-IN"/>
        </w:rPr>
      </w:pPr>
      <w:r w:rsidRPr="0008012F">
        <w:rPr>
          <w:lang w:val="en-IN"/>
        </w:rPr>
        <w:t>Focus on innovation and scalability for long-term growth.</w:t>
      </w:r>
    </w:p>
    <w:p w14:paraId="37CABD14" w14:textId="77777777" w:rsidR="00B85B22" w:rsidRPr="0008012F" w:rsidRDefault="00B85B22" w:rsidP="00B85B22">
      <w:pPr>
        <w:ind w:left="720"/>
        <w:rPr>
          <w:lang w:val="en-IN"/>
        </w:rPr>
      </w:pPr>
    </w:p>
    <w:p w14:paraId="5F5DBA68" w14:textId="77777777" w:rsidR="0008012F" w:rsidRPr="0008012F" w:rsidRDefault="00000000" w:rsidP="0008012F">
      <w:pPr>
        <w:rPr>
          <w:lang w:val="en-IN"/>
        </w:rPr>
      </w:pPr>
      <w:r>
        <w:rPr>
          <w:lang w:val="en-IN"/>
        </w:rPr>
        <w:pict w14:anchorId="3190FA68">
          <v:rect id="_x0000_i1033" style="width:0;height:1.5pt" o:hralign="center" o:hrstd="t" o:hr="t" fillcolor="#a0a0a0" stroked="f"/>
        </w:pict>
      </w:r>
    </w:p>
    <w:p w14:paraId="29C502F8" w14:textId="53068B93" w:rsidR="0008012F" w:rsidRDefault="00B85B22" w:rsidP="00B85B22">
      <w:pPr>
        <w:tabs>
          <w:tab w:val="center" w:pos="4680"/>
          <w:tab w:val="left" w:pos="6060"/>
        </w:tabs>
        <w:rPr>
          <w:b/>
          <w:bCs/>
          <w:sz w:val="28"/>
          <w:szCs w:val="28"/>
          <w:lang w:val="en-IN"/>
        </w:rPr>
      </w:pPr>
      <w:r>
        <w:rPr>
          <w:b/>
          <w:bCs/>
          <w:sz w:val="28"/>
          <w:szCs w:val="28"/>
          <w:lang w:val="en-IN"/>
        </w:rPr>
        <w:tab/>
      </w:r>
      <w:r w:rsidR="0008012F" w:rsidRPr="0008012F">
        <w:rPr>
          <w:b/>
          <w:bCs/>
          <w:sz w:val="28"/>
          <w:szCs w:val="28"/>
          <w:lang w:val="en-IN"/>
        </w:rPr>
        <w:t>Contact Us</w:t>
      </w:r>
      <w:r>
        <w:rPr>
          <w:b/>
          <w:bCs/>
          <w:sz w:val="28"/>
          <w:szCs w:val="28"/>
          <w:lang w:val="en-IN"/>
        </w:rPr>
        <w:tab/>
      </w:r>
    </w:p>
    <w:p w14:paraId="5E5CF705" w14:textId="77777777" w:rsidR="00B85B22" w:rsidRPr="0008012F" w:rsidRDefault="00B85B22" w:rsidP="00B85B22">
      <w:pPr>
        <w:tabs>
          <w:tab w:val="center" w:pos="4680"/>
          <w:tab w:val="left" w:pos="6060"/>
        </w:tabs>
        <w:rPr>
          <w:b/>
          <w:bCs/>
          <w:sz w:val="28"/>
          <w:szCs w:val="28"/>
          <w:lang w:val="en-IN"/>
        </w:rPr>
      </w:pPr>
    </w:p>
    <w:p w14:paraId="060FC01C" w14:textId="77777777" w:rsidR="0008012F" w:rsidRPr="0008012F" w:rsidRDefault="0008012F" w:rsidP="0008012F">
      <w:pPr>
        <w:rPr>
          <w:lang w:val="en-IN"/>
        </w:rPr>
      </w:pPr>
      <w:proofErr w:type="spellStart"/>
      <w:r w:rsidRPr="0008012F">
        <w:rPr>
          <w:b/>
          <w:bCs/>
          <w:lang w:val="en-IN"/>
        </w:rPr>
        <w:t>Pysellers</w:t>
      </w:r>
      <w:proofErr w:type="spellEnd"/>
      <w:r w:rsidRPr="0008012F">
        <w:rPr>
          <w:b/>
          <w:bCs/>
          <w:lang w:val="en-IN"/>
        </w:rPr>
        <w:t xml:space="preserve"> Services (OPC) Private Limited</w:t>
      </w:r>
    </w:p>
    <w:p w14:paraId="2549A7BF" w14:textId="513C58E4" w:rsidR="0008012F" w:rsidRPr="0008012F" w:rsidRDefault="0008012F" w:rsidP="0008012F">
      <w:pPr>
        <w:numPr>
          <w:ilvl w:val="0"/>
          <w:numId w:val="77"/>
        </w:numPr>
        <w:rPr>
          <w:lang w:val="en-IN"/>
        </w:rPr>
      </w:pPr>
      <w:r w:rsidRPr="0008012F">
        <w:rPr>
          <w:b/>
          <w:bCs/>
          <w:lang w:val="en-IN"/>
        </w:rPr>
        <w:t>Phone</w:t>
      </w:r>
      <w:r w:rsidRPr="0008012F">
        <w:rPr>
          <w:lang w:val="en-IN"/>
        </w:rPr>
        <w:t xml:space="preserve">: </w:t>
      </w:r>
      <w:r w:rsidR="008B1A3B">
        <w:rPr>
          <w:lang w:val="en-IN"/>
        </w:rPr>
        <w:t>9790981312/</w:t>
      </w:r>
      <w:r w:rsidRPr="0008012F">
        <w:rPr>
          <w:lang w:val="en-IN"/>
        </w:rPr>
        <w:t>8838587824</w:t>
      </w:r>
    </w:p>
    <w:p w14:paraId="15B51F5C" w14:textId="27432290" w:rsidR="0008012F" w:rsidRPr="0008012F" w:rsidRDefault="0008012F" w:rsidP="0008012F">
      <w:pPr>
        <w:numPr>
          <w:ilvl w:val="0"/>
          <w:numId w:val="77"/>
        </w:numPr>
        <w:rPr>
          <w:lang w:val="en-IN"/>
        </w:rPr>
      </w:pPr>
      <w:r w:rsidRPr="0008012F">
        <w:rPr>
          <w:b/>
          <w:bCs/>
          <w:lang w:val="en-IN"/>
        </w:rPr>
        <w:t>Email</w:t>
      </w:r>
      <w:r w:rsidRPr="0008012F">
        <w:rPr>
          <w:lang w:val="en-IN"/>
        </w:rPr>
        <w:t xml:space="preserve">: </w:t>
      </w:r>
      <w:hyperlink r:id="rId13" w:history="1">
        <w:r w:rsidR="009848DC" w:rsidRPr="00675B15">
          <w:rPr>
            <w:rStyle w:val="Hyperlink"/>
            <w:lang w:val="en-IN"/>
          </w:rPr>
          <w:t>contact@pysellers.in</w:t>
        </w:r>
      </w:hyperlink>
      <w:r w:rsidR="009848DC">
        <w:rPr>
          <w:lang w:val="en-IN"/>
        </w:rPr>
        <w:t xml:space="preserve"> / antonythilak.a@pysellers.in</w:t>
      </w:r>
    </w:p>
    <w:p w14:paraId="6080BF26" w14:textId="77777777" w:rsidR="0008012F" w:rsidRPr="0008012F" w:rsidRDefault="0008012F" w:rsidP="0008012F">
      <w:pPr>
        <w:numPr>
          <w:ilvl w:val="0"/>
          <w:numId w:val="77"/>
        </w:numPr>
        <w:rPr>
          <w:lang w:val="en-IN"/>
        </w:rPr>
      </w:pPr>
      <w:r w:rsidRPr="0008012F">
        <w:rPr>
          <w:b/>
          <w:bCs/>
          <w:lang w:val="en-IN"/>
        </w:rPr>
        <w:t>Website</w:t>
      </w:r>
      <w:r w:rsidRPr="0008012F">
        <w:rPr>
          <w:lang w:val="en-IN"/>
        </w:rPr>
        <w:t xml:space="preserve">: </w:t>
      </w:r>
      <w:hyperlink r:id="rId14" w:history="1">
        <w:r w:rsidRPr="0008012F">
          <w:rPr>
            <w:rStyle w:val="Hyperlink"/>
            <w:lang w:val="en-IN"/>
          </w:rPr>
          <w:t>https://pysellers.in</w:t>
        </w:r>
      </w:hyperlink>
    </w:p>
    <w:p w14:paraId="4631ED85" w14:textId="77777777" w:rsidR="0008012F" w:rsidRPr="00B85B22" w:rsidRDefault="0008012F" w:rsidP="0008012F">
      <w:pPr>
        <w:numPr>
          <w:ilvl w:val="0"/>
          <w:numId w:val="77"/>
        </w:numPr>
        <w:rPr>
          <w:lang w:val="en-IN"/>
        </w:rPr>
      </w:pPr>
      <w:r w:rsidRPr="0008012F">
        <w:rPr>
          <w:b/>
          <w:bCs/>
          <w:lang w:val="en-IN"/>
        </w:rPr>
        <w:t>LinkedIn</w:t>
      </w:r>
      <w:r w:rsidRPr="0008012F">
        <w:rPr>
          <w:lang w:val="en-IN"/>
        </w:rPr>
        <w:t xml:space="preserve">: </w:t>
      </w:r>
      <w:hyperlink r:id="rId15" w:history="1">
        <w:proofErr w:type="spellStart"/>
        <w:r w:rsidRPr="0008012F">
          <w:rPr>
            <w:rStyle w:val="Hyperlink"/>
            <w:lang w:val="en-IN"/>
          </w:rPr>
          <w:t>Pysellers</w:t>
        </w:r>
        <w:proofErr w:type="spellEnd"/>
        <w:r w:rsidRPr="0008012F">
          <w:rPr>
            <w:rStyle w:val="Hyperlink"/>
            <w:lang w:val="en-IN"/>
          </w:rPr>
          <w:t xml:space="preserve"> IT Services LinkedIn Profile</w:t>
        </w:r>
      </w:hyperlink>
    </w:p>
    <w:p w14:paraId="7A1F14EB" w14:textId="77777777" w:rsidR="00B85B22" w:rsidRPr="0008012F" w:rsidRDefault="00B85B22" w:rsidP="00B85B22">
      <w:pPr>
        <w:ind w:left="720"/>
        <w:rPr>
          <w:lang w:val="en-IN"/>
        </w:rPr>
      </w:pPr>
    </w:p>
    <w:p w14:paraId="0471E38F" w14:textId="77777777" w:rsidR="0008012F" w:rsidRPr="0008012F" w:rsidRDefault="00000000" w:rsidP="0008012F">
      <w:pPr>
        <w:rPr>
          <w:lang w:val="en-IN"/>
        </w:rPr>
      </w:pPr>
      <w:r>
        <w:rPr>
          <w:lang w:val="en-IN"/>
        </w:rPr>
        <w:pict w14:anchorId="21E33842">
          <v:rect id="_x0000_i1034" style="width:0;height:1.5pt" o:hralign="center" o:hrstd="t" o:hr="t" fillcolor="#a0a0a0" stroked="f"/>
        </w:pict>
      </w:r>
    </w:p>
    <w:p w14:paraId="46835C9F" w14:textId="3AC754BB" w:rsidR="009504D2" w:rsidRPr="0008012F" w:rsidRDefault="009504D2" w:rsidP="0008012F"/>
    <w:sectPr w:rsidR="009504D2" w:rsidRPr="0008012F">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50D3D" w14:textId="77777777" w:rsidR="00476506" w:rsidRDefault="00476506" w:rsidP="00B82254">
      <w:r>
        <w:separator/>
      </w:r>
    </w:p>
  </w:endnote>
  <w:endnote w:type="continuationSeparator" w:id="0">
    <w:p w14:paraId="51DFE72B" w14:textId="77777777" w:rsidR="00476506" w:rsidRDefault="00476506" w:rsidP="00B822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1D021" w14:textId="3FD9E148" w:rsidR="005D4672" w:rsidRPr="005D4672" w:rsidRDefault="005D4672" w:rsidP="005D4672">
    <w:pPr>
      <w:pStyle w:val="Footer"/>
      <w:jc w:val="center"/>
      <w:rPr>
        <w:sz w:val="16"/>
        <w:szCs w:val="16"/>
      </w:rPr>
    </w:pPr>
    <w:proofErr w:type="spellStart"/>
    <w:r w:rsidRPr="005D4672">
      <w:rPr>
        <w:sz w:val="16"/>
        <w:szCs w:val="16"/>
      </w:rPr>
      <w:t>Py</w:t>
    </w:r>
    <w:r w:rsidR="005540E4">
      <w:rPr>
        <w:sz w:val="16"/>
        <w:szCs w:val="16"/>
      </w:rPr>
      <w:t>s</w:t>
    </w:r>
    <w:r w:rsidRPr="005D4672">
      <w:rPr>
        <w:sz w:val="16"/>
        <w:szCs w:val="16"/>
      </w:rPr>
      <w:t>ellers</w:t>
    </w:r>
    <w:proofErr w:type="spellEnd"/>
    <w:r w:rsidRPr="005D4672">
      <w:rPr>
        <w:sz w:val="16"/>
        <w:szCs w:val="16"/>
      </w:rPr>
      <w:t xml:space="preserve"> Services</w:t>
    </w:r>
    <w:r>
      <w:rPr>
        <w:sz w:val="16"/>
        <w:szCs w:val="16"/>
      </w:rPr>
      <w:t xml:space="preserve"> (OPC) Private Limited</w:t>
    </w:r>
    <w:r w:rsidRPr="005D4672">
      <w:rPr>
        <w:sz w:val="16"/>
        <w:szCs w:val="16"/>
      </w:rPr>
      <w:t xml:space="preserve"> | Confidential. © 2024 </w:t>
    </w:r>
    <w:proofErr w:type="spellStart"/>
    <w:r w:rsidRPr="005D4672">
      <w:rPr>
        <w:sz w:val="16"/>
        <w:szCs w:val="16"/>
      </w:rPr>
      <w:t>Py</w:t>
    </w:r>
    <w:r w:rsidR="005540E4">
      <w:rPr>
        <w:sz w:val="16"/>
        <w:szCs w:val="16"/>
      </w:rPr>
      <w:t>s</w:t>
    </w:r>
    <w:r w:rsidRPr="005D4672">
      <w:rPr>
        <w:sz w:val="16"/>
        <w:szCs w:val="16"/>
      </w:rPr>
      <w:t>ellers</w:t>
    </w:r>
    <w:proofErr w:type="spellEnd"/>
    <w:r w:rsidRPr="005D4672">
      <w:rPr>
        <w:sz w:val="16"/>
        <w:szCs w:val="16"/>
      </w:rPr>
      <w:t>. All rights reserved.</w:t>
    </w:r>
  </w:p>
  <w:p w14:paraId="399A3DEE" w14:textId="574521CC" w:rsidR="005D4672" w:rsidRPr="005D4672" w:rsidRDefault="005D4672" w:rsidP="005D4672">
    <w:pPr>
      <w:pStyle w:val="Footer"/>
      <w:jc w:val="center"/>
      <w:rPr>
        <w:sz w:val="16"/>
        <w:szCs w:val="16"/>
      </w:rPr>
    </w:pPr>
    <w:r w:rsidRPr="005D4672">
      <w:rPr>
        <w:sz w:val="16"/>
        <w:szCs w:val="16"/>
      </w:rPr>
      <w:t xml:space="preserve">Contact us: </w:t>
    </w:r>
    <w:r>
      <w:rPr>
        <w:sz w:val="16"/>
        <w:szCs w:val="16"/>
      </w:rPr>
      <w:t>contact</w:t>
    </w:r>
    <w:r w:rsidRPr="005D4672">
      <w:rPr>
        <w:sz w:val="16"/>
        <w:szCs w:val="16"/>
      </w:rPr>
      <w:t>@pysellers.</w:t>
    </w:r>
    <w:r>
      <w:rPr>
        <w:sz w:val="16"/>
        <w:szCs w:val="16"/>
      </w:rPr>
      <w:t>in</w:t>
    </w:r>
    <w:r w:rsidRPr="005D4672">
      <w:rPr>
        <w:sz w:val="16"/>
        <w:szCs w:val="16"/>
      </w:rPr>
      <w:t xml:space="preserve"> | +91-</w:t>
    </w:r>
    <w:r>
      <w:rPr>
        <w:sz w:val="16"/>
        <w:szCs w:val="16"/>
      </w:rPr>
      <w:t>8878583824</w:t>
    </w:r>
    <w:r w:rsidRPr="005D4672">
      <w:rPr>
        <w:sz w:val="16"/>
        <w:szCs w:val="16"/>
      </w:rPr>
      <w:t xml:space="preserve"> | </w:t>
    </w:r>
    <w:r w:rsidR="00B96C99">
      <w:rPr>
        <w:sz w:val="16"/>
        <w:szCs w:val="16"/>
      </w:rPr>
      <w:t>https://</w:t>
    </w:r>
    <w:r w:rsidRPr="005D4672">
      <w:rPr>
        <w:sz w:val="16"/>
        <w:szCs w:val="16"/>
      </w:rPr>
      <w:t>pysellers.</w:t>
    </w:r>
    <w:r>
      <w:rPr>
        <w:sz w:val="16"/>
        <w:szCs w:val="16"/>
      </w:rPr>
      <w:t>in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CB63C" w14:textId="77777777" w:rsidR="00476506" w:rsidRDefault="00476506" w:rsidP="00B82254">
      <w:r>
        <w:separator/>
      </w:r>
    </w:p>
  </w:footnote>
  <w:footnote w:type="continuationSeparator" w:id="0">
    <w:p w14:paraId="37114E7C" w14:textId="77777777" w:rsidR="00476506" w:rsidRDefault="00476506" w:rsidP="00B822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09BDA" w14:textId="5C07F523" w:rsidR="00B82254" w:rsidRDefault="0008012F">
    <w:pPr>
      <w:pStyle w:val="Header"/>
      <w:rPr>
        <w:b/>
        <w:bCs/>
        <w:sz w:val="44"/>
        <w:szCs w:val="44"/>
        <w:u w:val="single"/>
        <w:lang w:val="en-IN"/>
      </w:rPr>
    </w:pPr>
    <w:r>
      <w:rPr>
        <w:noProof/>
      </w:rPr>
      <w:drawing>
        <wp:inline distT="0" distB="0" distL="0" distR="0" wp14:anchorId="0E96114A" wp14:editId="55B220C9">
          <wp:extent cx="704850" cy="842657"/>
          <wp:effectExtent l="0" t="0" r="0" b="0"/>
          <wp:docPr id="1715935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0093" cy="872835"/>
                  </a:xfrm>
                  <a:prstGeom prst="rect">
                    <a:avLst/>
                  </a:prstGeom>
                  <a:noFill/>
                  <a:ln>
                    <a:noFill/>
                  </a:ln>
                </pic:spPr>
              </pic:pic>
            </a:graphicData>
          </a:graphic>
        </wp:inline>
      </w:drawing>
    </w:r>
    <w:r w:rsidR="005D4672" w:rsidRPr="005D4672">
      <w:rPr>
        <w:sz w:val="44"/>
        <w:szCs w:val="44"/>
        <w:u w:val="single"/>
        <w:lang w:val="en-IN"/>
      </w:rPr>
      <w:t xml:space="preserve"> </w:t>
    </w:r>
    <w:r w:rsidR="0085759D">
      <w:rPr>
        <w:sz w:val="44"/>
        <w:szCs w:val="44"/>
        <w:u w:val="single"/>
        <w:lang w:val="en-IN"/>
      </w:rPr>
      <w:t xml:space="preserve">  </w:t>
    </w:r>
    <w:r w:rsidR="00B82254" w:rsidRPr="005D4672">
      <w:rPr>
        <w:b/>
        <w:bCs/>
        <w:sz w:val="44"/>
        <w:szCs w:val="44"/>
        <w:u w:val="single"/>
        <w:lang w:val="en-IN"/>
      </w:rPr>
      <w:t>PYSELLERS SERVICES PRIVATE LIMITE</w:t>
    </w:r>
    <w:r w:rsidR="0085759D">
      <w:rPr>
        <w:b/>
        <w:bCs/>
        <w:sz w:val="44"/>
        <w:szCs w:val="44"/>
        <w:u w:val="single"/>
        <w:lang w:val="en-IN"/>
      </w:rPr>
      <w:t xml:space="preserve">D   </w:t>
    </w:r>
  </w:p>
  <w:p w14:paraId="18FC6F75" w14:textId="329ACDED" w:rsidR="0008012F" w:rsidRPr="0008012F" w:rsidRDefault="0085759D" w:rsidP="0085759D">
    <w:pPr>
      <w:ind w:left="4320" w:firstLine="720"/>
      <w:rPr>
        <w:i/>
        <w:iCs/>
        <w:sz w:val="16"/>
        <w:szCs w:val="16"/>
        <w:lang w:val="en-IN"/>
      </w:rPr>
    </w:pPr>
    <w:r>
      <w:rPr>
        <w:i/>
        <w:iCs/>
        <w:sz w:val="16"/>
        <w:szCs w:val="16"/>
        <w:lang w:val="en-IN"/>
      </w:rPr>
      <w:t xml:space="preserve">     </w:t>
    </w:r>
    <w:r w:rsidR="0008012F" w:rsidRPr="0008012F">
      <w:rPr>
        <w:i/>
        <w:iCs/>
        <w:sz w:val="16"/>
        <w:szCs w:val="16"/>
        <w:lang w:val="en-IN"/>
      </w:rPr>
      <w:t>Empowering Innovation Through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0A6CA3"/>
    <w:multiLevelType w:val="multilevel"/>
    <w:tmpl w:val="D64C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9D732E"/>
    <w:multiLevelType w:val="multilevel"/>
    <w:tmpl w:val="D5E68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09A53751"/>
    <w:multiLevelType w:val="multilevel"/>
    <w:tmpl w:val="A3440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EF2DF0"/>
    <w:multiLevelType w:val="multilevel"/>
    <w:tmpl w:val="F38CE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0D517E83"/>
    <w:multiLevelType w:val="multilevel"/>
    <w:tmpl w:val="9B12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1C6C6F"/>
    <w:multiLevelType w:val="multilevel"/>
    <w:tmpl w:val="57EA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4E060B"/>
    <w:multiLevelType w:val="multilevel"/>
    <w:tmpl w:val="2B002C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16127495"/>
    <w:multiLevelType w:val="multilevel"/>
    <w:tmpl w:val="B1D8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224A9F"/>
    <w:multiLevelType w:val="multilevel"/>
    <w:tmpl w:val="0024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49332B"/>
    <w:multiLevelType w:val="multilevel"/>
    <w:tmpl w:val="70782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7A12367"/>
    <w:multiLevelType w:val="multilevel"/>
    <w:tmpl w:val="C26E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F96D5A"/>
    <w:multiLevelType w:val="multilevel"/>
    <w:tmpl w:val="EED8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F16CCD"/>
    <w:multiLevelType w:val="multilevel"/>
    <w:tmpl w:val="8A14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0724CF"/>
    <w:multiLevelType w:val="multilevel"/>
    <w:tmpl w:val="B1DE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647E2A"/>
    <w:multiLevelType w:val="multilevel"/>
    <w:tmpl w:val="AE46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6D04FA"/>
    <w:multiLevelType w:val="multilevel"/>
    <w:tmpl w:val="26B0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2C741327"/>
    <w:multiLevelType w:val="multilevel"/>
    <w:tmpl w:val="FFF279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2FA342A9"/>
    <w:multiLevelType w:val="multilevel"/>
    <w:tmpl w:val="33AE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BA281B"/>
    <w:multiLevelType w:val="multilevel"/>
    <w:tmpl w:val="A498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9A0D34"/>
    <w:multiLevelType w:val="multilevel"/>
    <w:tmpl w:val="6208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371366"/>
    <w:multiLevelType w:val="multilevel"/>
    <w:tmpl w:val="B41E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552CFB"/>
    <w:multiLevelType w:val="multilevel"/>
    <w:tmpl w:val="B8E8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CE5850"/>
    <w:multiLevelType w:val="multilevel"/>
    <w:tmpl w:val="839A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8A5915"/>
    <w:multiLevelType w:val="hybridMultilevel"/>
    <w:tmpl w:val="2FE84E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36D82F80"/>
    <w:multiLevelType w:val="multilevel"/>
    <w:tmpl w:val="12860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2" w15:restartNumberingAfterBreak="0">
    <w:nsid w:val="3AF34C98"/>
    <w:multiLevelType w:val="multilevel"/>
    <w:tmpl w:val="6C8E0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B41769F"/>
    <w:multiLevelType w:val="multilevel"/>
    <w:tmpl w:val="22E04E66"/>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4" w15:restartNumberingAfterBreak="0">
    <w:nsid w:val="40E127A9"/>
    <w:multiLevelType w:val="multilevel"/>
    <w:tmpl w:val="6012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92707F"/>
    <w:multiLevelType w:val="multilevel"/>
    <w:tmpl w:val="F332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44A06F22"/>
    <w:multiLevelType w:val="multilevel"/>
    <w:tmpl w:val="60528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2A0BDB"/>
    <w:multiLevelType w:val="multilevel"/>
    <w:tmpl w:val="1D2A1E6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9" w15:restartNumberingAfterBreak="0">
    <w:nsid w:val="47EF66CC"/>
    <w:multiLevelType w:val="hybridMultilevel"/>
    <w:tmpl w:val="9564A8EC"/>
    <w:lvl w:ilvl="0" w:tplc="1E70FBD4">
      <w:start w:val="1"/>
      <w:numFmt w:val="decimal"/>
      <w:lvlText w:val="%1."/>
      <w:lvlJc w:val="left"/>
      <w:pPr>
        <w:ind w:left="720" w:hanging="360"/>
      </w:pPr>
      <w:rPr>
        <w:rFonts w:hint="default"/>
        <w:sz w:val="4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51" w15:restartNumberingAfterBreak="0">
    <w:nsid w:val="498365AD"/>
    <w:multiLevelType w:val="multilevel"/>
    <w:tmpl w:val="EAFA0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4F71A0"/>
    <w:multiLevelType w:val="multilevel"/>
    <w:tmpl w:val="B67E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233009"/>
    <w:multiLevelType w:val="multilevel"/>
    <w:tmpl w:val="F0AE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8379BE"/>
    <w:multiLevelType w:val="multilevel"/>
    <w:tmpl w:val="879E5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D544F83"/>
    <w:multiLevelType w:val="multilevel"/>
    <w:tmpl w:val="0FE2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BC2754"/>
    <w:multiLevelType w:val="multilevel"/>
    <w:tmpl w:val="EE56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EB2940"/>
    <w:multiLevelType w:val="multilevel"/>
    <w:tmpl w:val="6D2A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8D06E4"/>
    <w:multiLevelType w:val="multilevel"/>
    <w:tmpl w:val="3420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60" w15:restartNumberingAfterBreak="0">
    <w:nsid w:val="5A094903"/>
    <w:multiLevelType w:val="multilevel"/>
    <w:tmpl w:val="58D41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2F0BF0"/>
    <w:multiLevelType w:val="multilevel"/>
    <w:tmpl w:val="7542F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63" w15:restartNumberingAfterBreak="0">
    <w:nsid w:val="5F2C7673"/>
    <w:multiLevelType w:val="multilevel"/>
    <w:tmpl w:val="D61CA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E02FD0"/>
    <w:multiLevelType w:val="multilevel"/>
    <w:tmpl w:val="EB967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182015"/>
    <w:multiLevelType w:val="multilevel"/>
    <w:tmpl w:val="1B5E5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5B1DEC"/>
    <w:multiLevelType w:val="multilevel"/>
    <w:tmpl w:val="1A64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50484F"/>
    <w:multiLevelType w:val="multilevel"/>
    <w:tmpl w:val="A936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8E2573"/>
    <w:multiLevelType w:val="multilevel"/>
    <w:tmpl w:val="B5AE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15:restartNumberingAfterBreak="0">
    <w:nsid w:val="702A5BA9"/>
    <w:multiLevelType w:val="multilevel"/>
    <w:tmpl w:val="6B38A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ED77F8"/>
    <w:multiLevelType w:val="multilevel"/>
    <w:tmpl w:val="4B34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6E12BF"/>
    <w:multiLevelType w:val="multilevel"/>
    <w:tmpl w:val="AEDCD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E158CF"/>
    <w:multiLevelType w:val="hybridMultilevel"/>
    <w:tmpl w:val="6B66B678"/>
    <w:lvl w:ilvl="0" w:tplc="201E92D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785C2E88"/>
    <w:multiLevelType w:val="multilevel"/>
    <w:tmpl w:val="C108C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DF7EF1"/>
    <w:multiLevelType w:val="multilevel"/>
    <w:tmpl w:val="4CC48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77" w15:restartNumberingAfterBreak="0">
    <w:nsid w:val="7FDF63E8"/>
    <w:multiLevelType w:val="multilevel"/>
    <w:tmpl w:val="0438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956203">
    <w:abstractNumId w:val="59"/>
  </w:num>
  <w:num w:numId="2" w16cid:durableId="1973317883">
    <w:abstractNumId w:val="16"/>
  </w:num>
  <w:num w:numId="3" w16cid:durableId="417868020">
    <w:abstractNumId w:val="12"/>
  </w:num>
  <w:num w:numId="4" w16cid:durableId="1777362138">
    <w:abstractNumId w:val="69"/>
  </w:num>
  <w:num w:numId="5" w16cid:durableId="713120895">
    <w:abstractNumId w:val="20"/>
  </w:num>
  <w:num w:numId="6" w16cid:durableId="154953688">
    <w:abstractNumId w:val="41"/>
  </w:num>
  <w:num w:numId="7" w16cid:durableId="902525935">
    <w:abstractNumId w:val="50"/>
  </w:num>
  <w:num w:numId="8" w16cid:durableId="1003047760">
    <w:abstractNumId w:val="9"/>
  </w:num>
  <w:num w:numId="9" w16cid:durableId="1728914580">
    <w:abstractNumId w:val="7"/>
  </w:num>
  <w:num w:numId="10" w16cid:durableId="1746367962">
    <w:abstractNumId w:val="6"/>
  </w:num>
  <w:num w:numId="11" w16cid:durableId="1494832732">
    <w:abstractNumId w:val="5"/>
  </w:num>
  <w:num w:numId="12" w16cid:durableId="1341196572">
    <w:abstractNumId w:val="4"/>
  </w:num>
  <w:num w:numId="13" w16cid:durableId="641739867">
    <w:abstractNumId w:val="8"/>
  </w:num>
  <w:num w:numId="14" w16cid:durableId="741949366">
    <w:abstractNumId w:val="3"/>
  </w:num>
  <w:num w:numId="15" w16cid:durableId="159859697">
    <w:abstractNumId w:val="2"/>
  </w:num>
  <w:num w:numId="16" w16cid:durableId="724719733">
    <w:abstractNumId w:val="1"/>
  </w:num>
  <w:num w:numId="17" w16cid:durableId="882524219">
    <w:abstractNumId w:val="0"/>
  </w:num>
  <w:num w:numId="18" w16cid:durableId="1788158704">
    <w:abstractNumId w:val="30"/>
  </w:num>
  <w:num w:numId="19" w16cid:durableId="1409764972">
    <w:abstractNumId w:val="32"/>
  </w:num>
  <w:num w:numId="20" w16cid:durableId="231813857">
    <w:abstractNumId w:val="62"/>
  </w:num>
  <w:num w:numId="21" w16cid:durableId="152574046">
    <w:abstractNumId w:val="46"/>
  </w:num>
  <w:num w:numId="22" w16cid:durableId="1821339678">
    <w:abstractNumId w:val="13"/>
  </w:num>
  <w:num w:numId="23" w16cid:durableId="1188055587">
    <w:abstractNumId w:val="76"/>
  </w:num>
  <w:num w:numId="24" w16cid:durableId="1584335188">
    <w:abstractNumId w:val="19"/>
  </w:num>
  <w:num w:numId="25" w16cid:durableId="578289703">
    <w:abstractNumId w:val="31"/>
  </w:num>
  <w:num w:numId="26" w16cid:durableId="1941257267">
    <w:abstractNumId w:val="74"/>
  </w:num>
  <w:num w:numId="27" w16cid:durableId="234780428">
    <w:abstractNumId w:val="34"/>
  </w:num>
  <w:num w:numId="28" w16cid:durableId="1703020284">
    <w:abstractNumId w:val="39"/>
  </w:num>
  <w:num w:numId="29" w16cid:durableId="261228971">
    <w:abstractNumId w:val="52"/>
  </w:num>
  <w:num w:numId="30" w16cid:durableId="1050572536">
    <w:abstractNumId w:val="14"/>
  </w:num>
  <w:num w:numId="31" w16cid:durableId="90930929">
    <w:abstractNumId w:val="53"/>
  </w:num>
  <w:num w:numId="32" w16cid:durableId="1146971686">
    <w:abstractNumId w:val="51"/>
  </w:num>
  <w:num w:numId="33" w16cid:durableId="140511654">
    <w:abstractNumId w:val="35"/>
  </w:num>
  <w:num w:numId="34" w16cid:durableId="1265922479">
    <w:abstractNumId w:val="64"/>
  </w:num>
  <w:num w:numId="35" w16cid:durableId="1758556527">
    <w:abstractNumId w:val="25"/>
  </w:num>
  <w:num w:numId="36" w16cid:durableId="609438723">
    <w:abstractNumId w:val="70"/>
  </w:num>
  <w:num w:numId="37" w16cid:durableId="308243158">
    <w:abstractNumId w:val="47"/>
  </w:num>
  <w:num w:numId="38" w16cid:durableId="1668436600">
    <w:abstractNumId w:val="60"/>
  </w:num>
  <w:num w:numId="39" w16cid:durableId="1732576924">
    <w:abstractNumId w:val="11"/>
  </w:num>
  <w:num w:numId="40" w16cid:durableId="1478524440">
    <w:abstractNumId w:val="40"/>
  </w:num>
  <w:num w:numId="41" w16cid:durableId="118650841">
    <w:abstractNumId w:val="37"/>
  </w:num>
  <w:num w:numId="42" w16cid:durableId="202907451">
    <w:abstractNumId w:val="77"/>
  </w:num>
  <w:num w:numId="43" w16cid:durableId="1400907396">
    <w:abstractNumId w:val="57"/>
  </w:num>
  <w:num w:numId="44" w16cid:durableId="1014190745">
    <w:abstractNumId w:val="55"/>
  </w:num>
  <w:num w:numId="45" w16cid:durableId="1674406991">
    <w:abstractNumId w:val="18"/>
  </w:num>
  <w:num w:numId="46" w16cid:durableId="2019502692">
    <w:abstractNumId w:val="66"/>
  </w:num>
  <w:num w:numId="47" w16cid:durableId="1790277731">
    <w:abstractNumId w:val="71"/>
  </w:num>
  <w:num w:numId="48" w16cid:durableId="414135193">
    <w:abstractNumId w:val="45"/>
  </w:num>
  <w:num w:numId="49" w16cid:durableId="93089463">
    <w:abstractNumId w:val="36"/>
  </w:num>
  <w:num w:numId="50" w16cid:durableId="633677883">
    <w:abstractNumId w:val="28"/>
  </w:num>
  <w:num w:numId="51" w16cid:durableId="1144422121">
    <w:abstractNumId w:val="15"/>
  </w:num>
  <w:num w:numId="52" w16cid:durableId="1123886055">
    <w:abstractNumId w:val="73"/>
  </w:num>
  <w:num w:numId="53" w16cid:durableId="1304504462">
    <w:abstractNumId w:val="49"/>
  </w:num>
  <w:num w:numId="54" w16cid:durableId="738484685">
    <w:abstractNumId w:val="68"/>
  </w:num>
  <w:num w:numId="55" w16cid:durableId="282343381">
    <w:abstractNumId w:val="33"/>
  </w:num>
  <w:num w:numId="56" w16cid:durableId="928461949">
    <w:abstractNumId w:val="24"/>
  </w:num>
  <w:num w:numId="57" w16cid:durableId="520357965">
    <w:abstractNumId w:val="56"/>
  </w:num>
  <w:num w:numId="58" w16cid:durableId="440690441">
    <w:abstractNumId w:val="58"/>
  </w:num>
  <w:num w:numId="59" w16cid:durableId="851653150">
    <w:abstractNumId w:val="27"/>
  </w:num>
  <w:num w:numId="60" w16cid:durableId="331107196">
    <w:abstractNumId w:val="67"/>
  </w:num>
  <w:num w:numId="61" w16cid:durableId="598756149">
    <w:abstractNumId w:val="22"/>
  </w:num>
  <w:num w:numId="62" w16cid:durableId="274486768">
    <w:abstractNumId w:val="10"/>
  </w:num>
  <w:num w:numId="63" w16cid:durableId="216286790">
    <w:abstractNumId w:val="21"/>
  </w:num>
  <w:num w:numId="64" w16cid:durableId="1329287353">
    <w:abstractNumId w:val="72"/>
  </w:num>
  <w:num w:numId="65" w16cid:durableId="1775124482">
    <w:abstractNumId w:val="65"/>
  </w:num>
  <w:num w:numId="66" w16cid:durableId="1141267297">
    <w:abstractNumId w:val="63"/>
  </w:num>
  <w:num w:numId="67" w16cid:durableId="718165760">
    <w:abstractNumId w:val="61"/>
  </w:num>
  <w:num w:numId="68" w16cid:durableId="268395158">
    <w:abstractNumId w:val="75"/>
  </w:num>
  <w:num w:numId="69" w16cid:durableId="1044982279">
    <w:abstractNumId w:val="29"/>
  </w:num>
  <w:num w:numId="70" w16cid:durableId="72777475">
    <w:abstractNumId w:val="54"/>
  </w:num>
  <w:num w:numId="71" w16cid:durableId="165366392">
    <w:abstractNumId w:val="26"/>
  </w:num>
  <w:num w:numId="72" w16cid:durableId="101733536">
    <w:abstractNumId w:val="42"/>
  </w:num>
  <w:num w:numId="73" w16cid:durableId="1918779287">
    <w:abstractNumId w:val="48"/>
  </w:num>
  <w:num w:numId="74" w16cid:durableId="1938708113">
    <w:abstractNumId w:val="44"/>
  </w:num>
  <w:num w:numId="75" w16cid:durableId="1626963398">
    <w:abstractNumId w:val="23"/>
  </w:num>
  <w:num w:numId="76" w16cid:durableId="585385224">
    <w:abstractNumId w:val="38"/>
  </w:num>
  <w:num w:numId="77" w16cid:durableId="599681847">
    <w:abstractNumId w:val="17"/>
  </w:num>
  <w:num w:numId="78" w16cid:durableId="407389892">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254"/>
    <w:rsid w:val="0003793E"/>
    <w:rsid w:val="00056D4E"/>
    <w:rsid w:val="0008012F"/>
    <w:rsid w:val="000F7E89"/>
    <w:rsid w:val="00122D8E"/>
    <w:rsid w:val="001262FC"/>
    <w:rsid w:val="001703C2"/>
    <w:rsid w:val="001F0C40"/>
    <w:rsid w:val="002A6C86"/>
    <w:rsid w:val="003267FC"/>
    <w:rsid w:val="00350C3F"/>
    <w:rsid w:val="00351BC5"/>
    <w:rsid w:val="003754D3"/>
    <w:rsid w:val="00451D29"/>
    <w:rsid w:val="00476506"/>
    <w:rsid w:val="00482C05"/>
    <w:rsid w:val="004B47D0"/>
    <w:rsid w:val="005540E4"/>
    <w:rsid w:val="005D4672"/>
    <w:rsid w:val="00645252"/>
    <w:rsid w:val="00663FE3"/>
    <w:rsid w:val="00666C2F"/>
    <w:rsid w:val="006D3D74"/>
    <w:rsid w:val="006E4A22"/>
    <w:rsid w:val="00730787"/>
    <w:rsid w:val="00745780"/>
    <w:rsid w:val="007A6515"/>
    <w:rsid w:val="0083569A"/>
    <w:rsid w:val="0085759D"/>
    <w:rsid w:val="00870B0D"/>
    <w:rsid w:val="008B1A3B"/>
    <w:rsid w:val="008F0921"/>
    <w:rsid w:val="00920434"/>
    <w:rsid w:val="009504D2"/>
    <w:rsid w:val="00951229"/>
    <w:rsid w:val="009848DC"/>
    <w:rsid w:val="0098510D"/>
    <w:rsid w:val="009F6E4C"/>
    <w:rsid w:val="00A11707"/>
    <w:rsid w:val="00A9204E"/>
    <w:rsid w:val="00B115A0"/>
    <w:rsid w:val="00B4785B"/>
    <w:rsid w:val="00B82254"/>
    <w:rsid w:val="00B85B22"/>
    <w:rsid w:val="00B8643F"/>
    <w:rsid w:val="00B96C99"/>
    <w:rsid w:val="00BD4A95"/>
    <w:rsid w:val="00C11131"/>
    <w:rsid w:val="00C13932"/>
    <w:rsid w:val="00C73489"/>
    <w:rsid w:val="00C91917"/>
    <w:rsid w:val="00CB2293"/>
    <w:rsid w:val="00CB46AD"/>
    <w:rsid w:val="00CD17AD"/>
    <w:rsid w:val="00CF1B17"/>
    <w:rsid w:val="00CF50C0"/>
    <w:rsid w:val="00D27426"/>
    <w:rsid w:val="00D27DA7"/>
    <w:rsid w:val="00D33C25"/>
    <w:rsid w:val="00D46F9E"/>
    <w:rsid w:val="00E51297"/>
    <w:rsid w:val="00EC3C39"/>
    <w:rsid w:val="00F23114"/>
    <w:rsid w:val="00FC0419"/>
    <w:rsid w:val="00FE03BE"/>
    <w:rsid w:val="00FF33C3"/>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BB110A"/>
  <w15:chartTrackingRefBased/>
  <w15:docId w15:val="{10B01589-83CC-42F3-B636-0121B508F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unhideWhenUsed/>
    <w:rsid w:val="006D3D74"/>
  </w:style>
  <w:style w:type="character" w:customStyle="1" w:styleId="HeaderChar">
    <w:name w:val="Header Char"/>
    <w:basedOn w:val="DefaultParagraphFont"/>
    <w:link w:val="Header"/>
    <w:uiPriority w:val="99"/>
    <w:rsid w:val="006D3D74"/>
  </w:style>
  <w:style w:type="paragraph" w:styleId="Footer">
    <w:name w:val="footer"/>
    <w:basedOn w:val="Normal"/>
    <w:link w:val="FooterChar"/>
    <w:uiPriority w:val="99"/>
    <w:unhideWhenUsed/>
    <w:rsid w:val="006D3D74"/>
  </w:style>
  <w:style w:type="character" w:customStyle="1" w:styleId="FooterChar">
    <w:name w:val="Footer Char"/>
    <w:basedOn w:val="DefaultParagraphFont"/>
    <w:link w:val="Footer"/>
    <w:uiPriority w:val="99"/>
    <w:rsid w:val="006D3D74"/>
  </w:style>
  <w:style w:type="paragraph" w:styleId="TOC9">
    <w:name w:val="toc 9"/>
    <w:basedOn w:val="Normal"/>
    <w:next w:val="Normal"/>
    <w:autoRedefine/>
    <w:uiPriority w:val="39"/>
    <w:semiHidden/>
    <w:unhideWhenUsed/>
    <w:rsid w:val="0083569A"/>
    <w:pPr>
      <w:spacing w:after="120"/>
      <w:ind w:left="1757"/>
    </w:pPr>
  </w:style>
  <w:style w:type="paragraph" w:styleId="ListParagraph">
    <w:name w:val="List Paragraph"/>
    <w:basedOn w:val="Normal"/>
    <w:uiPriority w:val="34"/>
    <w:unhideWhenUsed/>
    <w:qFormat/>
    <w:rsid w:val="00351BC5"/>
    <w:pPr>
      <w:ind w:left="720"/>
      <w:contextualSpacing/>
    </w:pPr>
  </w:style>
  <w:style w:type="paragraph" w:styleId="NormalWeb">
    <w:name w:val="Normal (Web)"/>
    <w:basedOn w:val="Normal"/>
    <w:uiPriority w:val="99"/>
    <w:semiHidden/>
    <w:unhideWhenUsed/>
    <w:rsid w:val="003754D3"/>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0801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6578">
      <w:bodyDiv w:val="1"/>
      <w:marLeft w:val="0"/>
      <w:marRight w:val="0"/>
      <w:marTop w:val="0"/>
      <w:marBottom w:val="0"/>
      <w:divBdr>
        <w:top w:val="none" w:sz="0" w:space="0" w:color="auto"/>
        <w:left w:val="none" w:sz="0" w:space="0" w:color="auto"/>
        <w:bottom w:val="none" w:sz="0" w:space="0" w:color="auto"/>
        <w:right w:val="none" w:sz="0" w:space="0" w:color="auto"/>
      </w:divBdr>
    </w:div>
    <w:div w:id="49890949">
      <w:bodyDiv w:val="1"/>
      <w:marLeft w:val="0"/>
      <w:marRight w:val="0"/>
      <w:marTop w:val="0"/>
      <w:marBottom w:val="0"/>
      <w:divBdr>
        <w:top w:val="none" w:sz="0" w:space="0" w:color="auto"/>
        <w:left w:val="none" w:sz="0" w:space="0" w:color="auto"/>
        <w:bottom w:val="none" w:sz="0" w:space="0" w:color="auto"/>
        <w:right w:val="none" w:sz="0" w:space="0" w:color="auto"/>
      </w:divBdr>
    </w:div>
    <w:div w:id="67390598">
      <w:bodyDiv w:val="1"/>
      <w:marLeft w:val="0"/>
      <w:marRight w:val="0"/>
      <w:marTop w:val="0"/>
      <w:marBottom w:val="0"/>
      <w:divBdr>
        <w:top w:val="none" w:sz="0" w:space="0" w:color="auto"/>
        <w:left w:val="none" w:sz="0" w:space="0" w:color="auto"/>
        <w:bottom w:val="none" w:sz="0" w:space="0" w:color="auto"/>
        <w:right w:val="none" w:sz="0" w:space="0" w:color="auto"/>
      </w:divBdr>
    </w:div>
    <w:div w:id="77597435">
      <w:bodyDiv w:val="1"/>
      <w:marLeft w:val="0"/>
      <w:marRight w:val="0"/>
      <w:marTop w:val="0"/>
      <w:marBottom w:val="0"/>
      <w:divBdr>
        <w:top w:val="none" w:sz="0" w:space="0" w:color="auto"/>
        <w:left w:val="none" w:sz="0" w:space="0" w:color="auto"/>
        <w:bottom w:val="none" w:sz="0" w:space="0" w:color="auto"/>
        <w:right w:val="none" w:sz="0" w:space="0" w:color="auto"/>
      </w:divBdr>
      <w:divsChild>
        <w:div w:id="1625620957">
          <w:marLeft w:val="0"/>
          <w:marRight w:val="0"/>
          <w:marTop w:val="0"/>
          <w:marBottom w:val="0"/>
          <w:divBdr>
            <w:top w:val="none" w:sz="0" w:space="0" w:color="auto"/>
            <w:left w:val="none" w:sz="0" w:space="0" w:color="auto"/>
            <w:bottom w:val="none" w:sz="0" w:space="0" w:color="auto"/>
            <w:right w:val="none" w:sz="0" w:space="0" w:color="auto"/>
          </w:divBdr>
          <w:divsChild>
            <w:div w:id="1555048003">
              <w:marLeft w:val="0"/>
              <w:marRight w:val="0"/>
              <w:marTop w:val="0"/>
              <w:marBottom w:val="0"/>
              <w:divBdr>
                <w:top w:val="none" w:sz="0" w:space="0" w:color="auto"/>
                <w:left w:val="none" w:sz="0" w:space="0" w:color="auto"/>
                <w:bottom w:val="none" w:sz="0" w:space="0" w:color="auto"/>
                <w:right w:val="none" w:sz="0" w:space="0" w:color="auto"/>
              </w:divBdr>
              <w:divsChild>
                <w:div w:id="1803109560">
                  <w:marLeft w:val="0"/>
                  <w:marRight w:val="0"/>
                  <w:marTop w:val="0"/>
                  <w:marBottom w:val="0"/>
                  <w:divBdr>
                    <w:top w:val="none" w:sz="0" w:space="0" w:color="auto"/>
                    <w:left w:val="none" w:sz="0" w:space="0" w:color="auto"/>
                    <w:bottom w:val="none" w:sz="0" w:space="0" w:color="auto"/>
                    <w:right w:val="none" w:sz="0" w:space="0" w:color="auto"/>
                  </w:divBdr>
                  <w:divsChild>
                    <w:div w:id="2048331503">
                      <w:marLeft w:val="0"/>
                      <w:marRight w:val="0"/>
                      <w:marTop w:val="0"/>
                      <w:marBottom w:val="0"/>
                      <w:divBdr>
                        <w:top w:val="none" w:sz="0" w:space="0" w:color="auto"/>
                        <w:left w:val="none" w:sz="0" w:space="0" w:color="auto"/>
                        <w:bottom w:val="none" w:sz="0" w:space="0" w:color="auto"/>
                        <w:right w:val="none" w:sz="0" w:space="0" w:color="auto"/>
                      </w:divBdr>
                      <w:divsChild>
                        <w:div w:id="1732726756">
                          <w:marLeft w:val="0"/>
                          <w:marRight w:val="0"/>
                          <w:marTop w:val="0"/>
                          <w:marBottom w:val="0"/>
                          <w:divBdr>
                            <w:top w:val="none" w:sz="0" w:space="0" w:color="auto"/>
                            <w:left w:val="none" w:sz="0" w:space="0" w:color="auto"/>
                            <w:bottom w:val="none" w:sz="0" w:space="0" w:color="auto"/>
                            <w:right w:val="none" w:sz="0" w:space="0" w:color="auto"/>
                          </w:divBdr>
                          <w:divsChild>
                            <w:div w:id="66613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277611">
      <w:bodyDiv w:val="1"/>
      <w:marLeft w:val="0"/>
      <w:marRight w:val="0"/>
      <w:marTop w:val="0"/>
      <w:marBottom w:val="0"/>
      <w:divBdr>
        <w:top w:val="none" w:sz="0" w:space="0" w:color="auto"/>
        <w:left w:val="none" w:sz="0" w:space="0" w:color="auto"/>
        <w:bottom w:val="none" w:sz="0" w:space="0" w:color="auto"/>
        <w:right w:val="none" w:sz="0" w:space="0" w:color="auto"/>
      </w:divBdr>
    </w:div>
    <w:div w:id="112291805">
      <w:bodyDiv w:val="1"/>
      <w:marLeft w:val="0"/>
      <w:marRight w:val="0"/>
      <w:marTop w:val="0"/>
      <w:marBottom w:val="0"/>
      <w:divBdr>
        <w:top w:val="none" w:sz="0" w:space="0" w:color="auto"/>
        <w:left w:val="none" w:sz="0" w:space="0" w:color="auto"/>
        <w:bottom w:val="none" w:sz="0" w:space="0" w:color="auto"/>
        <w:right w:val="none" w:sz="0" w:space="0" w:color="auto"/>
      </w:divBdr>
    </w:div>
    <w:div w:id="128088614">
      <w:bodyDiv w:val="1"/>
      <w:marLeft w:val="0"/>
      <w:marRight w:val="0"/>
      <w:marTop w:val="0"/>
      <w:marBottom w:val="0"/>
      <w:divBdr>
        <w:top w:val="none" w:sz="0" w:space="0" w:color="auto"/>
        <w:left w:val="none" w:sz="0" w:space="0" w:color="auto"/>
        <w:bottom w:val="none" w:sz="0" w:space="0" w:color="auto"/>
        <w:right w:val="none" w:sz="0" w:space="0" w:color="auto"/>
      </w:divBdr>
    </w:div>
    <w:div w:id="170339889">
      <w:bodyDiv w:val="1"/>
      <w:marLeft w:val="0"/>
      <w:marRight w:val="0"/>
      <w:marTop w:val="0"/>
      <w:marBottom w:val="0"/>
      <w:divBdr>
        <w:top w:val="none" w:sz="0" w:space="0" w:color="auto"/>
        <w:left w:val="none" w:sz="0" w:space="0" w:color="auto"/>
        <w:bottom w:val="none" w:sz="0" w:space="0" w:color="auto"/>
        <w:right w:val="none" w:sz="0" w:space="0" w:color="auto"/>
      </w:divBdr>
    </w:div>
    <w:div w:id="197860741">
      <w:bodyDiv w:val="1"/>
      <w:marLeft w:val="0"/>
      <w:marRight w:val="0"/>
      <w:marTop w:val="0"/>
      <w:marBottom w:val="0"/>
      <w:divBdr>
        <w:top w:val="none" w:sz="0" w:space="0" w:color="auto"/>
        <w:left w:val="none" w:sz="0" w:space="0" w:color="auto"/>
        <w:bottom w:val="none" w:sz="0" w:space="0" w:color="auto"/>
        <w:right w:val="none" w:sz="0" w:space="0" w:color="auto"/>
      </w:divBdr>
    </w:div>
    <w:div w:id="200748382">
      <w:bodyDiv w:val="1"/>
      <w:marLeft w:val="0"/>
      <w:marRight w:val="0"/>
      <w:marTop w:val="0"/>
      <w:marBottom w:val="0"/>
      <w:divBdr>
        <w:top w:val="none" w:sz="0" w:space="0" w:color="auto"/>
        <w:left w:val="none" w:sz="0" w:space="0" w:color="auto"/>
        <w:bottom w:val="none" w:sz="0" w:space="0" w:color="auto"/>
        <w:right w:val="none" w:sz="0" w:space="0" w:color="auto"/>
      </w:divBdr>
    </w:div>
    <w:div w:id="263995913">
      <w:bodyDiv w:val="1"/>
      <w:marLeft w:val="0"/>
      <w:marRight w:val="0"/>
      <w:marTop w:val="0"/>
      <w:marBottom w:val="0"/>
      <w:divBdr>
        <w:top w:val="none" w:sz="0" w:space="0" w:color="auto"/>
        <w:left w:val="none" w:sz="0" w:space="0" w:color="auto"/>
        <w:bottom w:val="none" w:sz="0" w:space="0" w:color="auto"/>
        <w:right w:val="none" w:sz="0" w:space="0" w:color="auto"/>
      </w:divBdr>
    </w:div>
    <w:div w:id="385446783">
      <w:bodyDiv w:val="1"/>
      <w:marLeft w:val="0"/>
      <w:marRight w:val="0"/>
      <w:marTop w:val="0"/>
      <w:marBottom w:val="0"/>
      <w:divBdr>
        <w:top w:val="none" w:sz="0" w:space="0" w:color="auto"/>
        <w:left w:val="none" w:sz="0" w:space="0" w:color="auto"/>
        <w:bottom w:val="none" w:sz="0" w:space="0" w:color="auto"/>
        <w:right w:val="none" w:sz="0" w:space="0" w:color="auto"/>
      </w:divBdr>
    </w:div>
    <w:div w:id="388573656">
      <w:bodyDiv w:val="1"/>
      <w:marLeft w:val="0"/>
      <w:marRight w:val="0"/>
      <w:marTop w:val="0"/>
      <w:marBottom w:val="0"/>
      <w:divBdr>
        <w:top w:val="none" w:sz="0" w:space="0" w:color="auto"/>
        <w:left w:val="none" w:sz="0" w:space="0" w:color="auto"/>
        <w:bottom w:val="none" w:sz="0" w:space="0" w:color="auto"/>
        <w:right w:val="none" w:sz="0" w:space="0" w:color="auto"/>
      </w:divBdr>
    </w:div>
    <w:div w:id="447891761">
      <w:bodyDiv w:val="1"/>
      <w:marLeft w:val="0"/>
      <w:marRight w:val="0"/>
      <w:marTop w:val="0"/>
      <w:marBottom w:val="0"/>
      <w:divBdr>
        <w:top w:val="none" w:sz="0" w:space="0" w:color="auto"/>
        <w:left w:val="none" w:sz="0" w:space="0" w:color="auto"/>
        <w:bottom w:val="none" w:sz="0" w:space="0" w:color="auto"/>
        <w:right w:val="none" w:sz="0" w:space="0" w:color="auto"/>
      </w:divBdr>
    </w:div>
    <w:div w:id="464012469">
      <w:bodyDiv w:val="1"/>
      <w:marLeft w:val="0"/>
      <w:marRight w:val="0"/>
      <w:marTop w:val="0"/>
      <w:marBottom w:val="0"/>
      <w:divBdr>
        <w:top w:val="none" w:sz="0" w:space="0" w:color="auto"/>
        <w:left w:val="none" w:sz="0" w:space="0" w:color="auto"/>
        <w:bottom w:val="none" w:sz="0" w:space="0" w:color="auto"/>
        <w:right w:val="none" w:sz="0" w:space="0" w:color="auto"/>
      </w:divBdr>
    </w:div>
    <w:div w:id="491458308">
      <w:bodyDiv w:val="1"/>
      <w:marLeft w:val="0"/>
      <w:marRight w:val="0"/>
      <w:marTop w:val="0"/>
      <w:marBottom w:val="0"/>
      <w:divBdr>
        <w:top w:val="none" w:sz="0" w:space="0" w:color="auto"/>
        <w:left w:val="none" w:sz="0" w:space="0" w:color="auto"/>
        <w:bottom w:val="none" w:sz="0" w:space="0" w:color="auto"/>
        <w:right w:val="none" w:sz="0" w:space="0" w:color="auto"/>
      </w:divBdr>
    </w:div>
    <w:div w:id="650330379">
      <w:bodyDiv w:val="1"/>
      <w:marLeft w:val="0"/>
      <w:marRight w:val="0"/>
      <w:marTop w:val="0"/>
      <w:marBottom w:val="0"/>
      <w:divBdr>
        <w:top w:val="none" w:sz="0" w:space="0" w:color="auto"/>
        <w:left w:val="none" w:sz="0" w:space="0" w:color="auto"/>
        <w:bottom w:val="none" w:sz="0" w:space="0" w:color="auto"/>
        <w:right w:val="none" w:sz="0" w:space="0" w:color="auto"/>
      </w:divBdr>
    </w:div>
    <w:div w:id="663051279">
      <w:bodyDiv w:val="1"/>
      <w:marLeft w:val="0"/>
      <w:marRight w:val="0"/>
      <w:marTop w:val="0"/>
      <w:marBottom w:val="0"/>
      <w:divBdr>
        <w:top w:val="none" w:sz="0" w:space="0" w:color="auto"/>
        <w:left w:val="none" w:sz="0" w:space="0" w:color="auto"/>
        <w:bottom w:val="none" w:sz="0" w:space="0" w:color="auto"/>
        <w:right w:val="none" w:sz="0" w:space="0" w:color="auto"/>
      </w:divBdr>
      <w:divsChild>
        <w:div w:id="1997418673">
          <w:marLeft w:val="0"/>
          <w:marRight w:val="0"/>
          <w:marTop w:val="0"/>
          <w:marBottom w:val="0"/>
          <w:divBdr>
            <w:top w:val="none" w:sz="0" w:space="0" w:color="auto"/>
            <w:left w:val="none" w:sz="0" w:space="0" w:color="auto"/>
            <w:bottom w:val="none" w:sz="0" w:space="0" w:color="auto"/>
            <w:right w:val="none" w:sz="0" w:space="0" w:color="auto"/>
          </w:divBdr>
        </w:div>
        <w:div w:id="1342731837">
          <w:marLeft w:val="0"/>
          <w:marRight w:val="0"/>
          <w:marTop w:val="0"/>
          <w:marBottom w:val="0"/>
          <w:divBdr>
            <w:top w:val="none" w:sz="0" w:space="0" w:color="auto"/>
            <w:left w:val="none" w:sz="0" w:space="0" w:color="auto"/>
            <w:bottom w:val="none" w:sz="0" w:space="0" w:color="auto"/>
            <w:right w:val="none" w:sz="0" w:space="0" w:color="auto"/>
          </w:divBdr>
        </w:div>
        <w:div w:id="423502185">
          <w:marLeft w:val="0"/>
          <w:marRight w:val="0"/>
          <w:marTop w:val="0"/>
          <w:marBottom w:val="0"/>
          <w:divBdr>
            <w:top w:val="none" w:sz="0" w:space="0" w:color="auto"/>
            <w:left w:val="none" w:sz="0" w:space="0" w:color="auto"/>
            <w:bottom w:val="none" w:sz="0" w:space="0" w:color="auto"/>
            <w:right w:val="none" w:sz="0" w:space="0" w:color="auto"/>
          </w:divBdr>
        </w:div>
        <w:div w:id="1882671523">
          <w:marLeft w:val="0"/>
          <w:marRight w:val="0"/>
          <w:marTop w:val="0"/>
          <w:marBottom w:val="0"/>
          <w:divBdr>
            <w:top w:val="none" w:sz="0" w:space="0" w:color="auto"/>
            <w:left w:val="none" w:sz="0" w:space="0" w:color="auto"/>
            <w:bottom w:val="none" w:sz="0" w:space="0" w:color="auto"/>
            <w:right w:val="none" w:sz="0" w:space="0" w:color="auto"/>
          </w:divBdr>
        </w:div>
        <w:div w:id="745765638">
          <w:marLeft w:val="0"/>
          <w:marRight w:val="0"/>
          <w:marTop w:val="0"/>
          <w:marBottom w:val="0"/>
          <w:divBdr>
            <w:top w:val="none" w:sz="0" w:space="0" w:color="auto"/>
            <w:left w:val="none" w:sz="0" w:space="0" w:color="auto"/>
            <w:bottom w:val="none" w:sz="0" w:space="0" w:color="auto"/>
            <w:right w:val="none" w:sz="0" w:space="0" w:color="auto"/>
          </w:divBdr>
        </w:div>
        <w:div w:id="928193032">
          <w:marLeft w:val="0"/>
          <w:marRight w:val="0"/>
          <w:marTop w:val="0"/>
          <w:marBottom w:val="0"/>
          <w:divBdr>
            <w:top w:val="none" w:sz="0" w:space="0" w:color="auto"/>
            <w:left w:val="none" w:sz="0" w:space="0" w:color="auto"/>
            <w:bottom w:val="none" w:sz="0" w:space="0" w:color="auto"/>
            <w:right w:val="none" w:sz="0" w:space="0" w:color="auto"/>
          </w:divBdr>
        </w:div>
        <w:div w:id="1143085255">
          <w:marLeft w:val="0"/>
          <w:marRight w:val="0"/>
          <w:marTop w:val="0"/>
          <w:marBottom w:val="0"/>
          <w:divBdr>
            <w:top w:val="none" w:sz="0" w:space="0" w:color="auto"/>
            <w:left w:val="none" w:sz="0" w:space="0" w:color="auto"/>
            <w:bottom w:val="none" w:sz="0" w:space="0" w:color="auto"/>
            <w:right w:val="none" w:sz="0" w:space="0" w:color="auto"/>
          </w:divBdr>
        </w:div>
        <w:div w:id="1658024966">
          <w:marLeft w:val="0"/>
          <w:marRight w:val="0"/>
          <w:marTop w:val="0"/>
          <w:marBottom w:val="0"/>
          <w:divBdr>
            <w:top w:val="none" w:sz="0" w:space="0" w:color="auto"/>
            <w:left w:val="none" w:sz="0" w:space="0" w:color="auto"/>
            <w:bottom w:val="none" w:sz="0" w:space="0" w:color="auto"/>
            <w:right w:val="none" w:sz="0" w:space="0" w:color="auto"/>
          </w:divBdr>
        </w:div>
        <w:div w:id="1944337419">
          <w:marLeft w:val="0"/>
          <w:marRight w:val="0"/>
          <w:marTop w:val="0"/>
          <w:marBottom w:val="0"/>
          <w:divBdr>
            <w:top w:val="none" w:sz="0" w:space="0" w:color="auto"/>
            <w:left w:val="none" w:sz="0" w:space="0" w:color="auto"/>
            <w:bottom w:val="none" w:sz="0" w:space="0" w:color="auto"/>
            <w:right w:val="none" w:sz="0" w:space="0" w:color="auto"/>
          </w:divBdr>
        </w:div>
        <w:div w:id="2112627739">
          <w:marLeft w:val="0"/>
          <w:marRight w:val="0"/>
          <w:marTop w:val="0"/>
          <w:marBottom w:val="0"/>
          <w:divBdr>
            <w:top w:val="none" w:sz="0" w:space="0" w:color="auto"/>
            <w:left w:val="none" w:sz="0" w:space="0" w:color="auto"/>
            <w:bottom w:val="none" w:sz="0" w:space="0" w:color="auto"/>
            <w:right w:val="none" w:sz="0" w:space="0" w:color="auto"/>
          </w:divBdr>
        </w:div>
      </w:divsChild>
    </w:div>
    <w:div w:id="675619661">
      <w:bodyDiv w:val="1"/>
      <w:marLeft w:val="0"/>
      <w:marRight w:val="0"/>
      <w:marTop w:val="0"/>
      <w:marBottom w:val="0"/>
      <w:divBdr>
        <w:top w:val="none" w:sz="0" w:space="0" w:color="auto"/>
        <w:left w:val="none" w:sz="0" w:space="0" w:color="auto"/>
        <w:bottom w:val="none" w:sz="0" w:space="0" w:color="auto"/>
        <w:right w:val="none" w:sz="0" w:space="0" w:color="auto"/>
      </w:divBdr>
    </w:div>
    <w:div w:id="700016824">
      <w:bodyDiv w:val="1"/>
      <w:marLeft w:val="0"/>
      <w:marRight w:val="0"/>
      <w:marTop w:val="0"/>
      <w:marBottom w:val="0"/>
      <w:divBdr>
        <w:top w:val="none" w:sz="0" w:space="0" w:color="auto"/>
        <w:left w:val="none" w:sz="0" w:space="0" w:color="auto"/>
        <w:bottom w:val="none" w:sz="0" w:space="0" w:color="auto"/>
        <w:right w:val="none" w:sz="0" w:space="0" w:color="auto"/>
      </w:divBdr>
    </w:div>
    <w:div w:id="718478571">
      <w:bodyDiv w:val="1"/>
      <w:marLeft w:val="0"/>
      <w:marRight w:val="0"/>
      <w:marTop w:val="0"/>
      <w:marBottom w:val="0"/>
      <w:divBdr>
        <w:top w:val="none" w:sz="0" w:space="0" w:color="auto"/>
        <w:left w:val="none" w:sz="0" w:space="0" w:color="auto"/>
        <w:bottom w:val="none" w:sz="0" w:space="0" w:color="auto"/>
        <w:right w:val="none" w:sz="0" w:space="0" w:color="auto"/>
      </w:divBdr>
    </w:div>
    <w:div w:id="804935030">
      <w:bodyDiv w:val="1"/>
      <w:marLeft w:val="0"/>
      <w:marRight w:val="0"/>
      <w:marTop w:val="0"/>
      <w:marBottom w:val="0"/>
      <w:divBdr>
        <w:top w:val="none" w:sz="0" w:space="0" w:color="auto"/>
        <w:left w:val="none" w:sz="0" w:space="0" w:color="auto"/>
        <w:bottom w:val="none" w:sz="0" w:space="0" w:color="auto"/>
        <w:right w:val="none" w:sz="0" w:space="0" w:color="auto"/>
      </w:divBdr>
    </w:div>
    <w:div w:id="819813894">
      <w:bodyDiv w:val="1"/>
      <w:marLeft w:val="0"/>
      <w:marRight w:val="0"/>
      <w:marTop w:val="0"/>
      <w:marBottom w:val="0"/>
      <w:divBdr>
        <w:top w:val="none" w:sz="0" w:space="0" w:color="auto"/>
        <w:left w:val="none" w:sz="0" w:space="0" w:color="auto"/>
        <w:bottom w:val="none" w:sz="0" w:space="0" w:color="auto"/>
        <w:right w:val="none" w:sz="0" w:space="0" w:color="auto"/>
      </w:divBdr>
    </w:div>
    <w:div w:id="837160829">
      <w:bodyDiv w:val="1"/>
      <w:marLeft w:val="0"/>
      <w:marRight w:val="0"/>
      <w:marTop w:val="0"/>
      <w:marBottom w:val="0"/>
      <w:divBdr>
        <w:top w:val="none" w:sz="0" w:space="0" w:color="auto"/>
        <w:left w:val="none" w:sz="0" w:space="0" w:color="auto"/>
        <w:bottom w:val="none" w:sz="0" w:space="0" w:color="auto"/>
        <w:right w:val="none" w:sz="0" w:space="0" w:color="auto"/>
      </w:divBdr>
    </w:div>
    <w:div w:id="953557074">
      <w:bodyDiv w:val="1"/>
      <w:marLeft w:val="0"/>
      <w:marRight w:val="0"/>
      <w:marTop w:val="0"/>
      <w:marBottom w:val="0"/>
      <w:divBdr>
        <w:top w:val="none" w:sz="0" w:space="0" w:color="auto"/>
        <w:left w:val="none" w:sz="0" w:space="0" w:color="auto"/>
        <w:bottom w:val="none" w:sz="0" w:space="0" w:color="auto"/>
        <w:right w:val="none" w:sz="0" w:space="0" w:color="auto"/>
      </w:divBdr>
    </w:div>
    <w:div w:id="1008950063">
      <w:bodyDiv w:val="1"/>
      <w:marLeft w:val="0"/>
      <w:marRight w:val="0"/>
      <w:marTop w:val="0"/>
      <w:marBottom w:val="0"/>
      <w:divBdr>
        <w:top w:val="none" w:sz="0" w:space="0" w:color="auto"/>
        <w:left w:val="none" w:sz="0" w:space="0" w:color="auto"/>
        <w:bottom w:val="none" w:sz="0" w:space="0" w:color="auto"/>
        <w:right w:val="none" w:sz="0" w:space="0" w:color="auto"/>
      </w:divBdr>
    </w:div>
    <w:div w:id="1016344205">
      <w:bodyDiv w:val="1"/>
      <w:marLeft w:val="0"/>
      <w:marRight w:val="0"/>
      <w:marTop w:val="0"/>
      <w:marBottom w:val="0"/>
      <w:divBdr>
        <w:top w:val="none" w:sz="0" w:space="0" w:color="auto"/>
        <w:left w:val="none" w:sz="0" w:space="0" w:color="auto"/>
        <w:bottom w:val="none" w:sz="0" w:space="0" w:color="auto"/>
        <w:right w:val="none" w:sz="0" w:space="0" w:color="auto"/>
      </w:divBdr>
    </w:div>
    <w:div w:id="1039621909">
      <w:bodyDiv w:val="1"/>
      <w:marLeft w:val="0"/>
      <w:marRight w:val="0"/>
      <w:marTop w:val="0"/>
      <w:marBottom w:val="0"/>
      <w:divBdr>
        <w:top w:val="none" w:sz="0" w:space="0" w:color="auto"/>
        <w:left w:val="none" w:sz="0" w:space="0" w:color="auto"/>
        <w:bottom w:val="none" w:sz="0" w:space="0" w:color="auto"/>
        <w:right w:val="none" w:sz="0" w:space="0" w:color="auto"/>
      </w:divBdr>
    </w:div>
    <w:div w:id="1140532834">
      <w:bodyDiv w:val="1"/>
      <w:marLeft w:val="0"/>
      <w:marRight w:val="0"/>
      <w:marTop w:val="0"/>
      <w:marBottom w:val="0"/>
      <w:divBdr>
        <w:top w:val="none" w:sz="0" w:space="0" w:color="auto"/>
        <w:left w:val="none" w:sz="0" w:space="0" w:color="auto"/>
        <w:bottom w:val="none" w:sz="0" w:space="0" w:color="auto"/>
        <w:right w:val="none" w:sz="0" w:space="0" w:color="auto"/>
      </w:divBdr>
    </w:div>
    <w:div w:id="1153839976">
      <w:bodyDiv w:val="1"/>
      <w:marLeft w:val="0"/>
      <w:marRight w:val="0"/>
      <w:marTop w:val="0"/>
      <w:marBottom w:val="0"/>
      <w:divBdr>
        <w:top w:val="none" w:sz="0" w:space="0" w:color="auto"/>
        <w:left w:val="none" w:sz="0" w:space="0" w:color="auto"/>
        <w:bottom w:val="none" w:sz="0" w:space="0" w:color="auto"/>
        <w:right w:val="none" w:sz="0" w:space="0" w:color="auto"/>
      </w:divBdr>
    </w:div>
    <w:div w:id="1252470380">
      <w:bodyDiv w:val="1"/>
      <w:marLeft w:val="0"/>
      <w:marRight w:val="0"/>
      <w:marTop w:val="0"/>
      <w:marBottom w:val="0"/>
      <w:divBdr>
        <w:top w:val="none" w:sz="0" w:space="0" w:color="auto"/>
        <w:left w:val="none" w:sz="0" w:space="0" w:color="auto"/>
        <w:bottom w:val="none" w:sz="0" w:space="0" w:color="auto"/>
        <w:right w:val="none" w:sz="0" w:space="0" w:color="auto"/>
      </w:divBdr>
    </w:div>
    <w:div w:id="1286930807">
      <w:bodyDiv w:val="1"/>
      <w:marLeft w:val="0"/>
      <w:marRight w:val="0"/>
      <w:marTop w:val="0"/>
      <w:marBottom w:val="0"/>
      <w:divBdr>
        <w:top w:val="none" w:sz="0" w:space="0" w:color="auto"/>
        <w:left w:val="none" w:sz="0" w:space="0" w:color="auto"/>
        <w:bottom w:val="none" w:sz="0" w:space="0" w:color="auto"/>
        <w:right w:val="none" w:sz="0" w:space="0" w:color="auto"/>
      </w:divBdr>
    </w:div>
    <w:div w:id="1292250360">
      <w:bodyDiv w:val="1"/>
      <w:marLeft w:val="0"/>
      <w:marRight w:val="0"/>
      <w:marTop w:val="0"/>
      <w:marBottom w:val="0"/>
      <w:divBdr>
        <w:top w:val="none" w:sz="0" w:space="0" w:color="auto"/>
        <w:left w:val="none" w:sz="0" w:space="0" w:color="auto"/>
        <w:bottom w:val="none" w:sz="0" w:space="0" w:color="auto"/>
        <w:right w:val="none" w:sz="0" w:space="0" w:color="auto"/>
      </w:divBdr>
    </w:div>
    <w:div w:id="1297832477">
      <w:bodyDiv w:val="1"/>
      <w:marLeft w:val="0"/>
      <w:marRight w:val="0"/>
      <w:marTop w:val="0"/>
      <w:marBottom w:val="0"/>
      <w:divBdr>
        <w:top w:val="none" w:sz="0" w:space="0" w:color="auto"/>
        <w:left w:val="none" w:sz="0" w:space="0" w:color="auto"/>
        <w:bottom w:val="none" w:sz="0" w:space="0" w:color="auto"/>
        <w:right w:val="none" w:sz="0" w:space="0" w:color="auto"/>
      </w:divBdr>
    </w:div>
    <w:div w:id="1356275891">
      <w:bodyDiv w:val="1"/>
      <w:marLeft w:val="0"/>
      <w:marRight w:val="0"/>
      <w:marTop w:val="0"/>
      <w:marBottom w:val="0"/>
      <w:divBdr>
        <w:top w:val="none" w:sz="0" w:space="0" w:color="auto"/>
        <w:left w:val="none" w:sz="0" w:space="0" w:color="auto"/>
        <w:bottom w:val="none" w:sz="0" w:space="0" w:color="auto"/>
        <w:right w:val="none" w:sz="0" w:space="0" w:color="auto"/>
      </w:divBdr>
    </w:div>
    <w:div w:id="1416631698">
      <w:bodyDiv w:val="1"/>
      <w:marLeft w:val="0"/>
      <w:marRight w:val="0"/>
      <w:marTop w:val="0"/>
      <w:marBottom w:val="0"/>
      <w:divBdr>
        <w:top w:val="none" w:sz="0" w:space="0" w:color="auto"/>
        <w:left w:val="none" w:sz="0" w:space="0" w:color="auto"/>
        <w:bottom w:val="none" w:sz="0" w:space="0" w:color="auto"/>
        <w:right w:val="none" w:sz="0" w:space="0" w:color="auto"/>
      </w:divBdr>
    </w:div>
    <w:div w:id="1435133714">
      <w:bodyDiv w:val="1"/>
      <w:marLeft w:val="0"/>
      <w:marRight w:val="0"/>
      <w:marTop w:val="0"/>
      <w:marBottom w:val="0"/>
      <w:divBdr>
        <w:top w:val="none" w:sz="0" w:space="0" w:color="auto"/>
        <w:left w:val="none" w:sz="0" w:space="0" w:color="auto"/>
        <w:bottom w:val="none" w:sz="0" w:space="0" w:color="auto"/>
        <w:right w:val="none" w:sz="0" w:space="0" w:color="auto"/>
      </w:divBdr>
    </w:div>
    <w:div w:id="1443837364">
      <w:bodyDiv w:val="1"/>
      <w:marLeft w:val="0"/>
      <w:marRight w:val="0"/>
      <w:marTop w:val="0"/>
      <w:marBottom w:val="0"/>
      <w:divBdr>
        <w:top w:val="none" w:sz="0" w:space="0" w:color="auto"/>
        <w:left w:val="none" w:sz="0" w:space="0" w:color="auto"/>
        <w:bottom w:val="none" w:sz="0" w:space="0" w:color="auto"/>
        <w:right w:val="none" w:sz="0" w:space="0" w:color="auto"/>
      </w:divBdr>
      <w:divsChild>
        <w:div w:id="1342128388">
          <w:marLeft w:val="0"/>
          <w:marRight w:val="0"/>
          <w:marTop w:val="0"/>
          <w:marBottom w:val="0"/>
          <w:divBdr>
            <w:top w:val="none" w:sz="0" w:space="0" w:color="auto"/>
            <w:left w:val="none" w:sz="0" w:space="0" w:color="auto"/>
            <w:bottom w:val="none" w:sz="0" w:space="0" w:color="auto"/>
            <w:right w:val="none" w:sz="0" w:space="0" w:color="auto"/>
          </w:divBdr>
          <w:divsChild>
            <w:div w:id="11036288">
              <w:marLeft w:val="0"/>
              <w:marRight w:val="0"/>
              <w:marTop w:val="0"/>
              <w:marBottom w:val="0"/>
              <w:divBdr>
                <w:top w:val="none" w:sz="0" w:space="0" w:color="auto"/>
                <w:left w:val="none" w:sz="0" w:space="0" w:color="auto"/>
                <w:bottom w:val="none" w:sz="0" w:space="0" w:color="auto"/>
                <w:right w:val="none" w:sz="0" w:space="0" w:color="auto"/>
              </w:divBdr>
            </w:div>
            <w:div w:id="818570046">
              <w:marLeft w:val="0"/>
              <w:marRight w:val="0"/>
              <w:marTop w:val="0"/>
              <w:marBottom w:val="0"/>
              <w:divBdr>
                <w:top w:val="none" w:sz="0" w:space="0" w:color="auto"/>
                <w:left w:val="none" w:sz="0" w:space="0" w:color="auto"/>
                <w:bottom w:val="none" w:sz="0" w:space="0" w:color="auto"/>
                <w:right w:val="none" w:sz="0" w:space="0" w:color="auto"/>
              </w:divBdr>
              <w:divsChild>
                <w:div w:id="1969699999">
                  <w:marLeft w:val="0"/>
                  <w:marRight w:val="0"/>
                  <w:marTop w:val="0"/>
                  <w:marBottom w:val="0"/>
                  <w:divBdr>
                    <w:top w:val="none" w:sz="0" w:space="0" w:color="auto"/>
                    <w:left w:val="none" w:sz="0" w:space="0" w:color="auto"/>
                    <w:bottom w:val="none" w:sz="0" w:space="0" w:color="auto"/>
                    <w:right w:val="none" w:sz="0" w:space="0" w:color="auto"/>
                  </w:divBdr>
                  <w:divsChild>
                    <w:div w:id="171553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92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690320">
      <w:bodyDiv w:val="1"/>
      <w:marLeft w:val="0"/>
      <w:marRight w:val="0"/>
      <w:marTop w:val="0"/>
      <w:marBottom w:val="0"/>
      <w:divBdr>
        <w:top w:val="none" w:sz="0" w:space="0" w:color="auto"/>
        <w:left w:val="none" w:sz="0" w:space="0" w:color="auto"/>
        <w:bottom w:val="none" w:sz="0" w:space="0" w:color="auto"/>
        <w:right w:val="none" w:sz="0" w:space="0" w:color="auto"/>
      </w:divBdr>
    </w:div>
    <w:div w:id="1469394437">
      <w:bodyDiv w:val="1"/>
      <w:marLeft w:val="0"/>
      <w:marRight w:val="0"/>
      <w:marTop w:val="0"/>
      <w:marBottom w:val="0"/>
      <w:divBdr>
        <w:top w:val="none" w:sz="0" w:space="0" w:color="auto"/>
        <w:left w:val="none" w:sz="0" w:space="0" w:color="auto"/>
        <w:bottom w:val="none" w:sz="0" w:space="0" w:color="auto"/>
        <w:right w:val="none" w:sz="0" w:space="0" w:color="auto"/>
      </w:divBdr>
    </w:div>
    <w:div w:id="1484156137">
      <w:bodyDiv w:val="1"/>
      <w:marLeft w:val="0"/>
      <w:marRight w:val="0"/>
      <w:marTop w:val="0"/>
      <w:marBottom w:val="0"/>
      <w:divBdr>
        <w:top w:val="none" w:sz="0" w:space="0" w:color="auto"/>
        <w:left w:val="none" w:sz="0" w:space="0" w:color="auto"/>
        <w:bottom w:val="none" w:sz="0" w:space="0" w:color="auto"/>
        <w:right w:val="none" w:sz="0" w:space="0" w:color="auto"/>
      </w:divBdr>
      <w:divsChild>
        <w:div w:id="1079909510">
          <w:marLeft w:val="0"/>
          <w:marRight w:val="0"/>
          <w:marTop w:val="0"/>
          <w:marBottom w:val="0"/>
          <w:divBdr>
            <w:top w:val="none" w:sz="0" w:space="0" w:color="auto"/>
            <w:left w:val="none" w:sz="0" w:space="0" w:color="auto"/>
            <w:bottom w:val="none" w:sz="0" w:space="0" w:color="auto"/>
            <w:right w:val="none" w:sz="0" w:space="0" w:color="auto"/>
          </w:divBdr>
          <w:divsChild>
            <w:div w:id="73668953">
              <w:marLeft w:val="0"/>
              <w:marRight w:val="0"/>
              <w:marTop w:val="0"/>
              <w:marBottom w:val="0"/>
              <w:divBdr>
                <w:top w:val="none" w:sz="0" w:space="0" w:color="auto"/>
                <w:left w:val="none" w:sz="0" w:space="0" w:color="auto"/>
                <w:bottom w:val="none" w:sz="0" w:space="0" w:color="auto"/>
                <w:right w:val="none" w:sz="0" w:space="0" w:color="auto"/>
              </w:divBdr>
            </w:div>
            <w:div w:id="627902784">
              <w:marLeft w:val="0"/>
              <w:marRight w:val="0"/>
              <w:marTop w:val="0"/>
              <w:marBottom w:val="0"/>
              <w:divBdr>
                <w:top w:val="none" w:sz="0" w:space="0" w:color="auto"/>
                <w:left w:val="none" w:sz="0" w:space="0" w:color="auto"/>
                <w:bottom w:val="none" w:sz="0" w:space="0" w:color="auto"/>
                <w:right w:val="none" w:sz="0" w:space="0" w:color="auto"/>
              </w:divBdr>
              <w:divsChild>
                <w:div w:id="1325623871">
                  <w:marLeft w:val="0"/>
                  <w:marRight w:val="0"/>
                  <w:marTop w:val="0"/>
                  <w:marBottom w:val="0"/>
                  <w:divBdr>
                    <w:top w:val="none" w:sz="0" w:space="0" w:color="auto"/>
                    <w:left w:val="none" w:sz="0" w:space="0" w:color="auto"/>
                    <w:bottom w:val="none" w:sz="0" w:space="0" w:color="auto"/>
                    <w:right w:val="none" w:sz="0" w:space="0" w:color="auto"/>
                  </w:divBdr>
                  <w:divsChild>
                    <w:div w:id="194060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450661">
      <w:bodyDiv w:val="1"/>
      <w:marLeft w:val="0"/>
      <w:marRight w:val="0"/>
      <w:marTop w:val="0"/>
      <w:marBottom w:val="0"/>
      <w:divBdr>
        <w:top w:val="none" w:sz="0" w:space="0" w:color="auto"/>
        <w:left w:val="none" w:sz="0" w:space="0" w:color="auto"/>
        <w:bottom w:val="none" w:sz="0" w:space="0" w:color="auto"/>
        <w:right w:val="none" w:sz="0" w:space="0" w:color="auto"/>
      </w:divBdr>
    </w:div>
    <w:div w:id="1664896358">
      <w:bodyDiv w:val="1"/>
      <w:marLeft w:val="0"/>
      <w:marRight w:val="0"/>
      <w:marTop w:val="0"/>
      <w:marBottom w:val="0"/>
      <w:divBdr>
        <w:top w:val="none" w:sz="0" w:space="0" w:color="auto"/>
        <w:left w:val="none" w:sz="0" w:space="0" w:color="auto"/>
        <w:bottom w:val="none" w:sz="0" w:space="0" w:color="auto"/>
        <w:right w:val="none" w:sz="0" w:space="0" w:color="auto"/>
      </w:divBdr>
    </w:div>
    <w:div w:id="1729841988">
      <w:bodyDiv w:val="1"/>
      <w:marLeft w:val="0"/>
      <w:marRight w:val="0"/>
      <w:marTop w:val="0"/>
      <w:marBottom w:val="0"/>
      <w:divBdr>
        <w:top w:val="none" w:sz="0" w:space="0" w:color="auto"/>
        <w:left w:val="none" w:sz="0" w:space="0" w:color="auto"/>
        <w:bottom w:val="none" w:sz="0" w:space="0" w:color="auto"/>
        <w:right w:val="none" w:sz="0" w:space="0" w:color="auto"/>
      </w:divBdr>
    </w:div>
    <w:div w:id="1733963520">
      <w:bodyDiv w:val="1"/>
      <w:marLeft w:val="0"/>
      <w:marRight w:val="0"/>
      <w:marTop w:val="0"/>
      <w:marBottom w:val="0"/>
      <w:divBdr>
        <w:top w:val="none" w:sz="0" w:space="0" w:color="auto"/>
        <w:left w:val="none" w:sz="0" w:space="0" w:color="auto"/>
        <w:bottom w:val="none" w:sz="0" w:space="0" w:color="auto"/>
        <w:right w:val="none" w:sz="0" w:space="0" w:color="auto"/>
      </w:divBdr>
    </w:div>
    <w:div w:id="1798572045">
      <w:bodyDiv w:val="1"/>
      <w:marLeft w:val="0"/>
      <w:marRight w:val="0"/>
      <w:marTop w:val="0"/>
      <w:marBottom w:val="0"/>
      <w:divBdr>
        <w:top w:val="none" w:sz="0" w:space="0" w:color="auto"/>
        <w:left w:val="none" w:sz="0" w:space="0" w:color="auto"/>
        <w:bottom w:val="none" w:sz="0" w:space="0" w:color="auto"/>
        <w:right w:val="none" w:sz="0" w:space="0" w:color="auto"/>
      </w:divBdr>
    </w:div>
    <w:div w:id="1833524707">
      <w:bodyDiv w:val="1"/>
      <w:marLeft w:val="0"/>
      <w:marRight w:val="0"/>
      <w:marTop w:val="0"/>
      <w:marBottom w:val="0"/>
      <w:divBdr>
        <w:top w:val="none" w:sz="0" w:space="0" w:color="auto"/>
        <w:left w:val="none" w:sz="0" w:space="0" w:color="auto"/>
        <w:bottom w:val="none" w:sz="0" w:space="0" w:color="auto"/>
        <w:right w:val="none" w:sz="0" w:space="0" w:color="auto"/>
      </w:divBdr>
    </w:div>
    <w:div w:id="1878546656">
      <w:bodyDiv w:val="1"/>
      <w:marLeft w:val="0"/>
      <w:marRight w:val="0"/>
      <w:marTop w:val="0"/>
      <w:marBottom w:val="0"/>
      <w:divBdr>
        <w:top w:val="none" w:sz="0" w:space="0" w:color="auto"/>
        <w:left w:val="none" w:sz="0" w:space="0" w:color="auto"/>
        <w:bottom w:val="none" w:sz="0" w:space="0" w:color="auto"/>
        <w:right w:val="none" w:sz="0" w:space="0" w:color="auto"/>
      </w:divBdr>
    </w:div>
    <w:div w:id="1912426454">
      <w:bodyDiv w:val="1"/>
      <w:marLeft w:val="0"/>
      <w:marRight w:val="0"/>
      <w:marTop w:val="0"/>
      <w:marBottom w:val="0"/>
      <w:divBdr>
        <w:top w:val="none" w:sz="0" w:space="0" w:color="auto"/>
        <w:left w:val="none" w:sz="0" w:space="0" w:color="auto"/>
        <w:bottom w:val="none" w:sz="0" w:space="0" w:color="auto"/>
        <w:right w:val="none" w:sz="0" w:space="0" w:color="auto"/>
      </w:divBdr>
    </w:div>
    <w:div w:id="2038461841">
      <w:bodyDiv w:val="1"/>
      <w:marLeft w:val="0"/>
      <w:marRight w:val="0"/>
      <w:marTop w:val="0"/>
      <w:marBottom w:val="0"/>
      <w:divBdr>
        <w:top w:val="none" w:sz="0" w:space="0" w:color="auto"/>
        <w:left w:val="none" w:sz="0" w:space="0" w:color="auto"/>
        <w:bottom w:val="none" w:sz="0" w:space="0" w:color="auto"/>
        <w:right w:val="none" w:sz="0" w:space="0" w:color="auto"/>
      </w:divBdr>
      <w:divsChild>
        <w:div w:id="1187017075">
          <w:marLeft w:val="0"/>
          <w:marRight w:val="0"/>
          <w:marTop w:val="0"/>
          <w:marBottom w:val="0"/>
          <w:divBdr>
            <w:top w:val="none" w:sz="0" w:space="0" w:color="auto"/>
            <w:left w:val="none" w:sz="0" w:space="0" w:color="auto"/>
            <w:bottom w:val="none" w:sz="0" w:space="0" w:color="auto"/>
            <w:right w:val="none" w:sz="0" w:space="0" w:color="auto"/>
          </w:divBdr>
          <w:divsChild>
            <w:div w:id="759177787">
              <w:marLeft w:val="0"/>
              <w:marRight w:val="0"/>
              <w:marTop w:val="0"/>
              <w:marBottom w:val="0"/>
              <w:divBdr>
                <w:top w:val="none" w:sz="0" w:space="0" w:color="auto"/>
                <w:left w:val="none" w:sz="0" w:space="0" w:color="auto"/>
                <w:bottom w:val="none" w:sz="0" w:space="0" w:color="auto"/>
                <w:right w:val="none" w:sz="0" w:space="0" w:color="auto"/>
              </w:divBdr>
              <w:divsChild>
                <w:div w:id="2036228411">
                  <w:marLeft w:val="0"/>
                  <w:marRight w:val="0"/>
                  <w:marTop w:val="0"/>
                  <w:marBottom w:val="0"/>
                  <w:divBdr>
                    <w:top w:val="none" w:sz="0" w:space="0" w:color="auto"/>
                    <w:left w:val="none" w:sz="0" w:space="0" w:color="auto"/>
                    <w:bottom w:val="none" w:sz="0" w:space="0" w:color="auto"/>
                    <w:right w:val="none" w:sz="0" w:space="0" w:color="auto"/>
                  </w:divBdr>
                  <w:divsChild>
                    <w:div w:id="636956004">
                      <w:marLeft w:val="0"/>
                      <w:marRight w:val="0"/>
                      <w:marTop w:val="0"/>
                      <w:marBottom w:val="0"/>
                      <w:divBdr>
                        <w:top w:val="none" w:sz="0" w:space="0" w:color="auto"/>
                        <w:left w:val="none" w:sz="0" w:space="0" w:color="auto"/>
                        <w:bottom w:val="none" w:sz="0" w:space="0" w:color="auto"/>
                        <w:right w:val="none" w:sz="0" w:space="0" w:color="auto"/>
                      </w:divBdr>
                      <w:divsChild>
                        <w:div w:id="1886602656">
                          <w:marLeft w:val="0"/>
                          <w:marRight w:val="0"/>
                          <w:marTop w:val="0"/>
                          <w:marBottom w:val="0"/>
                          <w:divBdr>
                            <w:top w:val="none" w:sz="0" w:space="0" w:color="auto"/>
                            <w:left w:val="none" w:sz="0" w:space="0" w:color="auto"/>
                            <w:bottom w:val="none" w:sz="0" w:space="0" w:color="auto"/>
                            <w:right w:val="none" w:sz="0" w:space="0" w:color="auto"/>
                          </w:divBdr>
                          <w:divsChild>
                            <w:div w:id="120628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3112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contact@pysellers.in"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linkedin.com/in/pysellers-it-services-5b0a74344/"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ysellers.in" TargetMode="External"/><Relationship Id="rId5" Type="http://schemas.openxmlformats.org/officeDocument/2006/relationships/styles" Target="styles.xml"/><Relationship Id="rId15" Type="http://schemas.openxmlformats.org/officeDocument/2006/relationships/hyperlink" Target="https://www.linkedin.com/in/pysellers-it-services-5b0a74344/"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pysellers.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atg1\AppData\Local\Microsoft\Office\16.0\DTS\en-IN%7bCFCF97CD-A7FA-41EB-B15B-6C4C81FD210E%7d\%7b7D2D65EC-C938-4455-A7C4-412318E1ADBE%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Props1.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{7D2D65EC-C938-4455-A7C4-412318E1ADBE}tf02786999_win32</Template>
  <TotalTime>97</TotalTime>
  <Pages>4</Pages>
  <Words>1082</Words>
  <Characters>6170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Thilak</dc:creator>
  <cp:keywords/>
  <dc:description/>
  <cp:lastModifiedBy>Antony Thilak</cp:lastModifiedBy>
  <cp:revision>9</cp:revision>
  <dcterms:created xsi:type="dcterms:W3CDTF">2025-01-14T13:30:00Z</dcterms:created>
  <dcterms:modified xsi:type="dcterms:W3CDTF">2025-02-14T11:29:00Z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